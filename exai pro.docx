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067D" w14:textId="77777777" w:rsidR="00791324" w:rsidRDefault="00000000">
      <w:pPr>
        <w:spacing w:before="903" w:line="381" w:lineRule="atLeast"/>
        <w:ind w:left="4512" w:right="-200"/>
        <w:jc w:val="both"/>
        <w:rPr>
          <w:sz w:val="34"/>
          <w:szCs w:val="34"/>
        </w:rPr>
      </w:pPr>
      <w:r>
        <w:rPr>
          <w:color w:val="000000"/>
          <w:sz w:val="34"/>
          <w:szCs w:val="34"/>
        </w:rPr>
        <w:t>exai-pro-2</w:t>
      </w:r>
    </w:p>
    <w:p w14:paraId="2B0CE9D7" w14:textId="77777777" w:rsidR="00791324" w:rsidRDefault="00000000">
      <w:pPr>
        <w:spacing w:before="542" w:line="264" w:lineRule="atLeast"/>
        <w:ind w:left="4323" w:right="-200"/>
        <w:jc w:val="both"/>
      </w:pPr>
      <w:r>
        <w:rPr>
          <w:color w:val="000000"/>
          <w:spacing w:val="1"/>
        </w:rPr>
        <w:t>October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26,</w:t>
      </w:r>
      <w:r>
        <w:rPr>
          <w:color w:val="000000"/>
          <w:spacing w:val="18"/>
        </w:rPr>
        <w:t xml:space="preserve"> </w:t>
      </w:r>
      <w:r>
        <w:rPr>
          <w:color w:val="000000"/>
        </w:rPr>
        <w:t>2025</w:t>
      </w:r>
    </w:p>
    <w:p w14:paraId="29739D78" w14:textId="77777777" w:rsidR="00791324" w:rsidRDefault="00000000">
      <w:pPr>
        <w:spacing w:before="515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[1]:</w:t>
      </w:r>
      <w:r>
        <w:rPr>
          <w:b/>
          <w:bCs/>
          <w:spacing w:val="228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pandas</w:t>
      </w:r>
      <w:r>
        <w:rPr>
          <w:b/>
          <w:bCs/>
          <w:spacing w:val="8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pd</w:t>
      </w:r>
      <w:r>
        <w:pict w14:anchorId="51813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athGroup" o:spid="_x0000_s1042" type="#_x0000_t75" style="position:absolute;left:0;text-align:left;margin-left:71pt;margin-top:22.5pt;width:471pt;height:294pt;z-index:-251658240;mso-position-horizontal-relative:page;mso-position-vertical-relative:text" o:allowincell="f">
            <v:imagedata r:id="rId7" o:title=""/>
            <w10:wrap anchorx="page"/>
            <w10:anchorlock/>
          </v:shape>
        </w:pict>
      </w:r>
    </w:p>
    <w:p w14:paraId="536CDF8E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sklearn.model_selection</w:t>
      </w:r>
      <w:r>
        <w:rPr>
          <w:b/>
          <w:bCs/>
          <w:spacing w:val="30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train_test_split</w:t>
      </w:r>
    </w:p>
    <w:p w14:paraId="12C9380F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sklearn.preprocessing</w:t>
      </w:r>
      <w:r>
        <w:rPr>
          <w:b/>
          <w:bCs/>
          <w:spacing w:val="252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StandardScaler,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LabelEncoder</w:t>
      </w:r>
    </w:p>
    <w:p w14:paraId="4C785963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sklearn.impute</w:t>
      </w:r>
      <w:r>
        <w:rPr>
          <w:b/>
          <w:bCs/>
          <w:spacing w:val="93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SimpleImputer</w:t>
      </w:r>
    </w:p>
    <w:p w14:paraId="4009FECF" w14:textId="77777777" w:rsidR="00791324" w:rsidRDefault="00000000">
      <w:pPr>
        <w:spacing w:before="1" w:line="270" w:lineRule="atLeast"/>
        <w:ind w:left="598" w:right="2345"/>
        <w:rPr>
          <w:sz w:val="22"/>
          <w:szCs w:val="22"/>
        </w:rPr>
      </w:pPr>
      <w:r>
        <w:rPr>
          <w:color w:val="000000"/>
          <w:sz w:val="22"/>
          <w:szCs w:val="22"/>
        </w:rPr>
        <w:t>data</w:t>
      </w:r>
      <w:r>
        <w:rPr>
          <w:spacing w:val="15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pd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read_csv(</w:t>
      </w:r>
      <w:r>
        <w:rPr>
          <w:color w:val="BA2121"/>
          <w:sz w:val="22"/>
          <w:szCs w:val="22"/>
        </w:rPr>
        <w:t>"/content/health_lifestyle_classification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(6).csv"</w:t>
      </w:r>
      <w:r>
        <w:rPr>
          <w:color w:val="000000"/>
          <w:sz w:val="22"/>
          <w:szCs w:val="22"/>
        </w:rPr>
        <w:t>) data</w:t>
      </w:r>
      <w:r>
        <w:rPr>
          <w:spacing w:val="15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data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drop(columns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[</w:t>
      </w:r>
      <w:r>
        <w:rPr>
          <w:color w:val="BA2121"/>
          <w:sz w:val="22"/>
          <w:szCs w:val="22"/>
        </w:rPr>
        <w:t>'survey_code'</w:t>
      </w:r>
      <w:r>
        <w:rPr>
          <w:color w:val="000000"/>
          <w:sz w:val="22"/>
          <w:szCs w:val="22"/>
        </w:rPr>
        <w:t>])</w:t>
      </w:r>
    </w:p>
    <w:p w14:paraId="5A812EDA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imputer</w:t>
      </w:r>
      <w:r>
        <w:rPr>
          <w:spacing w:val="18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SimpleImputer(strategy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'most_frequent'</w:t>
      </w:r>
      <w:r>
        <w:rPr>
          <w:color w:val="000000"/>
          <w:sz w:val="22"/>
          <w:szCs w:val="22"/>
        </w:rPr>
        <w:t>)</w:t>
      </w:r>
    </w:p>
    <w:p w14:paraId="28EF515D" w14:textId="77777777" w:rsidR="00791324" w:rsidRDefault="00000000">
      <w:pPr>
        <w:spacing w:before="1" w:line="270" w:lineRule="atLeast"/>
        <w:ind w:left="598" w:right="1839"/>
        <w:rPr>
          <w:sz w:val="22"/>
          <w:szCs w:val="22"/>
        </w:rPr>
      </w:pPr>
      <w:r>
        <w:rPr>
          <w:color w:val="000000"/>
          <w:sz w:val="22"/>
          <w:szCs w:val="22"/>
        </w:rPr>
        <w:t>data</w:t>
      </w:r>
      <w:r>
        <w:rPr>
          <w:spacing w:val="15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pd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DataFrame(imputer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fit_transform(data),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columns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data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columns) </w:t>
      </w:r>
      <w:r>
        <w:rPr>
          <w:b/>
          <w:bCs/>
          <w:color w:val="008000"/>
          <w:sz w:val="22"/>
          <w:szCs w:val="22"/>
        </w:rPr>
        <w:t>for</w:t>
      </w:r>
      <w:r>
        <w:rPr>
          <w:spacing w:val="12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col</w:t>
      </w:r>
      <w:r>
        <w:rPr>
          <w:b/>
          <w:bCs/>
          <w:spacing w:val="137"/>
          <w:sz w:val="22"/>
          <w:szCs w:val="22"/>
        </w:rPr>
        <w:t xml:space="preserve"> </w:t>
      </w:r>
      <w:r>
        <w:rPr>
          <w:b/>
          <w:bCs/>
          <w:color w:val="AB21FF"/>
          <w:sz w:val="22"/>
          <w:szCs w:val="22"/>
        </w:rPr>
        <w:t>in</w:t>
      </w:r>
      <w:r>
        <w:rPr>
          <w:spacing w:val="107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data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select_dtypes(include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'object'</w:t>
      </w:r>
      <w:r>
        <w:rPr>
          <w:color w:val="000000"/>
          <w:sz w:val="22"/>
          <w:szCs w:val="22"/>
        </w:rPr>
        <w:t>)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columns:</w:t>
      </w:r>
    </w:p>
    <w:p w14:paraId="00113368" w14:textId="77777777" w:rsidR="00791324" w:rsidRDefault="00000000">
      <w:pPr>
        <w:spacing w:before="30" w:line="241" w:lineRule="atLeast"/>
        <w:ind w:left="1056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le</w:t>
      </w:r>
      <w:r>
        <w:rPr>
          <w:spacing w:val="132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LabelEncoder()</w:t>
      </w:r>
    </w:p>
    <w:p w14:paraId="2EEDCF5C" w14:textId="77777777" w:rsidR="00791324" w:rsidRDefault="00000000">
      <w:pPr>
        <w:spacing w:before="30" w:line="241" w:lineRule="atLeast"/>
        <w:ind w:left="1056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data[col]</w:t>
      </w:r>
      <w:r>
        <w:rPr>
          <w:spacing w:val="31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le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fit_transform(data[col])</w:t>
      </w:r>
    </w:p>
    <w:p w14:paraId="7438C733" w14:textId="77777777" w:rsidR="00791324" w:rsidRDefault="00000000">
      <w:pPr>
        <w:spacing w:before="272" w:line="270" w:lineRule="atLeast"/>
        <w:ind w:left="598" w:right="5616"/>
        <w:rPr>
          <w:sz w:val="22"/>
          <w:szCs w:val="22"/>
        </w:rPr>
      </w:pPr>
      <w:r>
        <w:rPr>
          <w:color w:val="000000"/>
          <w:sz w:val="22"/>
          <w:szCs w:val="22"/>
        </w:rPr>
        <w:t>X</w:t>
      </w:r>
      <w:r>
        <w:rPr>
          <w:spacing w:val="17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data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drop(columns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[</w:t>
      </w:r>
      <w:r>
        <w:rPr>
          <w:color w:val="BA2121"/>
          <w:sz w:val="22"/>
          <w:szCs w:val="22"/>
        </w:rPr>
        <w:t>'target'</w:t>
      </w:r>
      <w:r>
        <w:rPr>
          <w:color w:val="000000"/>
          <w:sz w:val="22"/>
          <w:szCs w:val="22"/>
        </w:rPr>
        <w:t>]) y</w:t>
      </w:r>
      <w:r>
        <w:rPr>
          <w:spacing w:val="6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data[</w:t>
      </w:r>
      <w:r>
        <w:rPr>
          <w:color w:val="BA2121"/>
          <w:sz w:val="22"/>
          <w:szCs w:val="22"/>
        </w:rPr>
        <w:t>'target'</w:t>
      </w:r>
      <w:r>
        <w:rPr>
          <w:color w:val="000000"/>
          <w:sz w:val="22"/>
          <w:szCs w:val="22"/>
        </w:rPr>
        <w:t>]</w:t>
      </w:r>
    </w:p>
    <w:p w14:paraId="413EE1A5" w14:textId="77777777" w:rsidR="00791324" w:rsidRDefault="00000000">
      <w:pPr>
        <w:spacing w:before="30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y_test</w:t>
      </w:r>
      <w:r>
        <w:rPr>
          <w:spacing w:val="84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train_test_split(X,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test_size</w:t>
      </w:r>
      <w:r>
        <w:rPr>
          <w:color w:val="666666"/>
          <w:sz w:val="22"/>
          <w:szCs w:val="22"/>
        </w:rPr>
        <w:t>=0.2</w:t>
      </w:r>
      <w:r>
        <w:rPr>
          <w:color w:val="000000"/>
          <w:sz w:val="22"/>
          <w:szCs w:val="22"/>
        </w:rPr>
        <w:t>,</w:t>
      </w:r>
      <w:r>
        <w:rPr>
          <w:color w:val="FF0000"/>
          <w:sz w:val="22"/>
          <w:szCs w:val="22"/>
        </w:rPr>
        <w:t>␣</w:t>
      </w:r>
    </w:p>
    <w:p w14:paraId="246342FF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random_state</w:t>
      </w:r>
      <w:r>
        <w:rPr>
          <w:color w:val="666666"/>
          <w:sz w:val="22"/>
          <w:szCs w:val="22"/>
        </w:rPr>
        <w:t>=42</w:t>
      </w:r>
      <w:r>
        <w:rPr>
          <w:color w:val="000000"/>
          <w:sz w:val="22"/>
          <w:szCs w:val="22"/>
        </w:rPr>
        <w:t>)</w:t>
      </w:r>
    </w:p>
    <w:p w14:paraId="0F0DF221" w14:textId="77777777" w:rsidR="00791324" w:rsidRDefault="00000000">
      <w:pPr>
        <w:spacing w:before="5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scaler</w:t>
      </w:r>
      <w:r>
        <w:rPr>
          <w:spacing w:val="239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StandardScaler()</w:t>
      </w:r>
    </w:p>
    <w:p w14:paraId="250E8606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X_train</w:t>
      </w:r>
      <w:r>
        <w:rPr>
          <w:spacing w:val="19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scaler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fit_transform(X_train)</w:t>
      </w:r>
    </w:p>
    <w:p w14:paraId="39386A33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X_test</w:t>
      </w:r>
      <w:r>
        <w:rPr>
          <w:spacing w:val="178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scaler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transform(X_test)</w:t>
      </w:r>
    </w:p>
    <w:p w14:paraId="444EEE15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(data)</w:t>
      </w:r>
    </w:p>
    <w:p w14:paraId="23108761" w14:textId="77777777" w:rsidR="00791324" w:rsidRDefault="00000000">
      <w:pPr>
        <w:spacing w:before="326" w:line="241" w:lineRule="atLeast"/>
        <w:ind w:left="1320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age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gender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height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weight</w:t>
      </w:r>
      <w:r>
        <w:rPr>
          <w:color w:val="000000"/>
          <w:spacing w:val="40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bmi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bmi_estimated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bmi_scaled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\</w:t>
      </w:r>
    </w:p>
    <w:p w14:paraId="4C264F5B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</w:t>
      </w:r>
      <w:r>
        <w:rPr>
          <w:color w:val="000000"/>
          <w:spacing w:val="75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38</w:t>
      </w:r>
      <w:r>
        <w:rPr>
          <w:color w:val="000000"/>
          <w:spacing w:val="75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63204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16853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17886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17886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17886</w:t>
      </w:r>
    </w:p>
    <w:p w14:paraId="74BF3BF5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1</w:t>
      </w:r>
      <w:r>
        <w:rPr>
          <w:color w:val="000000"/>
          <w:spacing w:val="75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51</w:t>
      </w:r>
      <w:r>
        <w:rPr>
          <w:color w:val="000000"/>
          <w:spacing w:val="75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24534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94467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97059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97059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97059</w:t>
      </w:r>
    </w:p>
    <w:p w14:paraId="676C2767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2</w:t>
      </w:r>
      <w:r>
        <w:rPr>
          <w:color w:val="000000"/>
          <w:spacing w:val="75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28</w:t>
      </w:r>
      <w:r>
        <w:rPr>
          <w:color w:val="000000"/>
          <w:spacing w:val="75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76489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74147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60147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60147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60147</w:t>
      </w:r>
    </w:p>
    <w:p w14:paraId="3B308EEF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3</w:t>
      </w:r>
      <w:r>
        <w:rPr>
          <w:color w:val="000000"/>
          <w:spacing w:val="75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14</w:t>
      </w:r>
      <w:r>
        <w:rPr>
          <w:color w:val="000000"/>
          <w:spacing w:val="75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58185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30207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31296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31296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31296</w:t>
      </w:r>
    </w:p>
    <w:p w14:paraId="50E82B9C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4</w:t>
      </w:r>
      <w:r>
        <w:rPr>
          <w:color w:val="000000"/>
          <w:spacing w:val="75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42</w:t>
      </w:r>
      <w:r>
        <w:rPr>
          <w:color w:val="000000"/>
          <w:spacing w:val="75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25843</w:t>
      </w:r>
      <w:r>
        <w:rPr>
          <w:color w:val="000000"/>
          <w:spacing w:val="78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4272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4272</w:t>
      </w:r>
      <w:r>
        <w:rPr>
          <w:color w:val="000000"/>
          <w:spacing w:val="8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4272</w:t>
      </w:r>
    </w:p>
    <w:p w14:paraId="75DDCFC4" w14:textId="77777777" w:rsidR="00791324" w:rsidRDefault="00000000">
      <w:pPr>
        <w:numPr>
          <w:ilvl w:val="0"/>
          <w:numId w:val="1"/>
        </w:num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…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40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6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87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</w:p>
    <w:p w14:paraId="59789913" w14:textId="77777777" w:rsidR="00791324" w:rsidRDefault="00000000">
      <w:pPr>
        <w:spacing w:before="1" w:line="270" w:lineRule="atLeast"/>
        <w:ind w:left="518" w:right="919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99995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35</w:t>
      </w:r>
      <w:r>
        <w:rPr>
          <w:color w:val="000000"/>
          <w:spacing w:val="78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76246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12521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11045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11045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11045 99996</w:t>
      </w:r>
      <w:r>
        <w:rPr>
          <w:color w:val="000000"/>
          <w:spacing w:val="40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</w:t>
      </w:r>
      <w:r>
        <w:rPr>
          <w:color w:val="000000"/>
          <w:spacing w:val="78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85837</w:t>
      </w:r>
      <w:r>
        <w:rPr>
          <w:color w:val="000000"/>
          <w:spacing w:val="78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448</w:t>
      </w:r>
      <w:r>
        <w:rPr>
          <w:color w:val="000000"/>
          <w:spacing w:val="134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448</w:t>
      </w:r>
      <w:r>
        <w:rPr>
          <w:color w:val="000000"/>
          <w:spacing w:val="99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448 99997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19</w:t>
      </w:r>
      <w:r>
        <w:rPr>
          <w:color w:val="000000"/>
          <w:spacing w:val="78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93748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81226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52676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52676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52676 99998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54</w:t>
      </w:r>
      <w:r>
        <w:rPr>
          <w:color w:val="000000"/>
          <w:spacing w:val="78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87844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16931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10788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10788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10788 99999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19</w:t>
      </w:r>
      <w:r>
        <w:rPr>
          <w:color w:val="000000"/>
          <w:spacing w:val="78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71393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91472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83026</w:t>
      </w:r>
      <w:r>
        <w:rPr>
          <w:color w:val="000000"/>
          <w:spacing w:val="11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83026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83026</w:t>
      </w:r>
    </w:p>
    <w:p w14:paraId="029545F2" w14:textId="77777777" w:rsidR="00791324" w:rsidRDefault="00000000">
      <w:pPr>
        <w:spacing w:before="272" w:line="270" w:lineRule="atLeast"/>
        <w:ind w:left="518" w:right="679" w:firstLine="802"/>
        <w:rPr>
          <w:sz w:val="22"/>
          <w:szCs w:val="22"/>
        </w:rPr>
      </w:pPr>
      <w:r>
        <w:rPr>
          <w:color w:val="000000"/>
          <w:sz w:val="22"/>
          <w:szCs w:val="22"/>
        </w:rPr>
        <w:t>bmi_corrected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waist_size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blood_pressure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sunlight_exposure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\</w:t>
      </w:r>
      <w:r>
        <w:rPr>
          <w:color w:val="000000"/>
          <w:sz w:val="22"/>
          <w:szCs w:val="22"/>
        </w:rPr>
        <w:br/>
        <w:t>0</w:t>
      </w:r>
      <w:r>
        <w:rPr>
          <w:color w:val="000000"/>
          <w:spacing w:val="155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18237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14502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41955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0 1</w:t>
      </w:r>
      <w:r>
        <w:rPr>
          <w:color w:val="000000"/>
          <w:spacing w:val="155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96882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52074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41128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33A918CD" w14:textId="77777777" w:rsidR="00791324" w:rsidRDefault="00791324">
      <w:pPr>
        <w:sectPr w:rsidR="00791324">
          <w:footerReference w:type="default" r:id="rId8"/>
          <w:pgSz w:w="12240" w:h="15840"/>
          <w:pgMar w:top="1460" w:right="1908" w:bottom="1020" w:left="922" w:header="720" w:footer="780" w:gutter="0"/>
          <w:cols w:space="720"/>
        </w:sectPr>
      </w:pPr>
    </w:p>
    <w:p w14:paraId="792939AD" w14:textId="77777777" w:rsidR="00791324" w:rsidRDefault="00000000">
      <w:pPr>
        <w:spacing w:line="270" w:lineRule="atLeast"/>
        <w:ind w:right="-15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2</w:t>
      </w:r>
      <w:r>
        <w:rPr>
          <w:color w:val="000000"/>
          <w:spacing w:val="155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59564 3</w:t>
      </w:r>
      <w:r>
        <w:rPr>
          <w:color w:val="000000"/>
          <w:spacing w:val="155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30461 4</w:t>
      </w:r>
      <w:r>
        <w:rPr>
          <w:color w:val="000000"/>
          <w:spacing w:val="166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4068</w:t>
      </w:r>
    </w:p>
    <w:p w14:paraId="3D96A473" w14:textId="77777777" w:rsidR="00791324" w:rsidRDefault="00000000">
      <w:pPr>
        <w:numPr>
          <w:ilvl w:val="0"/>
          <w:numId w:val="2"/>
        </w:numPr>
        <w:spacing w:before="1" w:line="270" w:lineRule="atLeast"/>
        <w:ind w:right="-200"/>
        <w:rPr>
          <w:sz w:val="22"/>
          <w:szCs w:val="22"/>
        </w:rPr>
      </w:pPr>
      <w:r>
        <w:rPr>
          <w:color w:val="000000"/>
          <w:sz w:val="22"/>
          <w:szCs w:val="22"/>
        </w:rPr>
        <w:t>… 99995</w:t>
      </w:r>
      <w:r>
        <w:rPr>
          <w:color w:val="000000"/>
          <w:spacing w:val="11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10821 99996</w:t>
      </w:r>
      <w:r>
        <w:rPr>
          <w:color w:val="000000"/>
          <w:spacing w:val="1347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410 99997</w:t>
      </w:r>
      <w:r>
        <w:rPr>
          <w:color w:val="000000"/>
          <w:spacing w:val="11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50143 99998</w:t>
      </w:r>
      <w:r>
        <w:rPr>
          <w:color w:val="000000"/>
          <w:spacing w:val="11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12632 99999</w:t>
      </w:r>
      <w:r>
        <w:rPr>
          <w:color w:val="000000"/>
          <w:spacing w:val="11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83503</w:t>
      </w:r>
    </w:p>
    <w:p w14:paraId="572F9A54" w14:textId="77777777" w:rsidR="00791324" w:rsidRDefault="00000000">
      <w:pPr>
        <w:spacing w:before="1" w:line="270" w:lineRule="atLeast"/>
        <w:ind w:left="229"/>
        <w:jc w:val="right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67226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53613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0 90199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89512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0 9324</w:t>
      </w:r>
      <w:r>
        <w:rPr>
          <w:color w:val="000000"/>
          <w:spacing w:val="1227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90419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58407E74" w14:textId="77777777" w:rsidR="00791324" w:rsidRDefault="00000000">
      <w:pPr>
        <w:numPr>
          <w:ilvl w:val="0"/>
          <w:numId w:val="3"/>
        </w:num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…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57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</w:p>
    <w:p w14:paraId="3D3FFE3C" w14:textId="77777777" w:rsidR="00791324" w:rsidRDefault="00000000">
      <w:pPr>
        <w:spacing w:before="1" w:after="271" w:line="270" w:lineRule="atLeast"/>
        <w:ind w:left="229"/>
        <w:jc w:val="right"/>
        <w:rPr>
          <w:sz w:val="22"/>
          <w:szCs w:val="22"/>
        </w:rPr>
      </w:pPr>
      <w:r>
        <w:rPr>
          <w:color w:val="000000"/>
          <w:sz w:val="22"/>
          <w:szCs w:val="22"/>
        </w:rPr>
        <w:t>62387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77804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2 94016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77943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2 87760</w:t>
      </w:r>
      <w:r>
        <w:rPr>
          <w:color w:val="000000"/>
          <w:spacing w:val="123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88758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1 582</w:t>
      </w:r>
      <w:r>
        <w:rPr>
          <w:color w:val="000000"/>
          <w:spacing w:val="133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9512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2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1 11998</w:t>
      </w:r>
      <w:r>
        <w:rPr>
          <w:color w:val="000000"/>
          <w:spacing w:val="1347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4906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92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5B091252" w14:textId="77777777" w:rsidR="00791324" w:rsidRDefault="00791324">
      <w:pPr>
        <w:sectPr w:rsidR="00791324">
          <w:footerReference w:type="default" r:id="rId9"/>
          <w:type w:val="continuous"/>
          <w:pgSz w:w="12240" w:h="15840"/>
          <w:pgMar w:top="1460" w:right="2787" w:bottom="1020" w:left="1440" w:header="720" w:footer="780" w:gutter="0"/>
          <w:cols w:num="2" w:space="720" w:equalWidth="0">
            <w:col w:w="2275" w:space="589"/>
            <w:col w:w="5149" w:space="0"/>
          </w:cols>
        </w:sectPr>
      </w:pPr>
    </w:p>
    <w:p w14:paraId="0610BB6B" w14:textId="77777777" w:rsidR="00791324" w:rsidRDefault="00000000">
      <w:pPr>
        <w:spacing w:before="1" w:line="270" w:lineRule="atLeast"/>
        <w:ind w:right="-152" w:firstLine="802"/>
        <w:rPr>
          <w:sz w:val="22"/>
          <w:szCs w:val="22"/>
        </w:rPr>
      </w:pPr>
      <w:r>
        <w:rPr>
          <w:color w:val="000000"/>
          <w:sz w:val="22"/>
          <w:szCs w:val="22"/>
        </w:rPr>
        <w:t>meals_per_day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caffeine_intake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family_history 0</w:t>
      </w:r>
      <w:r>
        <w:rPr>
          <w:color w:val="000000"/>
          <w:spacing w:val="201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4AF2B35D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1</w:t>
      </w:r>
      <w:r>
        <w:rPr>
          <w:color w:val="000000"/>
          <w:spacing w:val="201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5BD7D92A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2</w:t>
      </w:r>
      <w:r>
        <w:rPr>
          <w:color w:val="000000"/>
          <w:spacing w:val="201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02B30D0F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3</w:t>
      </w:r>
      <w:r>
        <w:rPr>
          <w:color w:val="000000"/>
          <w:spacing w:val="201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2A08A209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4</w:t>
      </w:r>
      <w:r>
        <w:rPr>
          <w:color w:val="000000"/>
          <w:spacing w:val="201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283D05D8" w14:textId="77777777" w:rsidR="00791324" w:rsidRDefault="00000000">
      <w:pPr>
        <w:numPr>
          <w:ilvl w:val="0"/>
          <w:numId w:val="4"/>
        </w:numPr>
        <w:spacing w:before="1" w:line="270" w:lineRule="atLeast"/>
        <w:ind w:right="-200"/>
        <w:rPr>
          <w:sz w:val="22"/>
          <w:szCs w:val="22"/>
        </w:rPr>
      </w:pPr>
      <w:r>
        <w:rPr>
          <w:color w:val="000000"/>
          <w:sz w:val="22"/>
          <w:szCs w:val="22"/>
        </w:rPr>
        <w:t>…</w:t>
      </w:r>
      <w:r>
        <w:rPr>
          <w:color w:val="000000"/>
          <w:spacing w:val="144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133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 99995</w:t>
      </w:r>
      <w:r>
        <w:rPr>
          <w:color w:val="000000"/>
          <w:spacing w:val="157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48160064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99996</w:t>
      </w:r>
      <w:r>
        <w:rPr>
          <w:color w:val="000000"/>
          <w:spacing w:val="157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0F19DCC4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99997</w:t>
      </w:r>
      <w:r>
        <w:rPr>
          <w:color w:val="000000"/>
          <w:spacing w:val="157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6E36F5E9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99998</w:t>
      </w:r>
      <w:r>
        <w:rPr>
          <w:color w:val="000000"/>
          <w:spacing w:val="157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4D84DA03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99999</w:t>
      </w:r>
      <w:r>
        <w:rPr>
          <w:color w:val="000000"/>
          <w:spacing w:val="157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</w:t>
      </w:r>
      <w:r>
        <w:rPr>
          <w:color w:val="000000"/>
          <w:spacing w:val="178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7CAC945B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pet_owner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\</w:t>
      </w:r>
    </w:p>
    <w:p w14:paraId="03C45D26" w14:textId="77777777" w:rsidR="00791324" w:rsidRDefault="00000000">
      <w:pPr>
        <w:spacing w:before="1" w:line="270" w:lineRule="atLeast"/>
        <w:ind w:left="517" w:right="52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1 1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0 0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0 0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1 1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1F363879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…</w:t>
      </w:r>
    </w:p>
    <w:p w14:paraId="7E21403C" w14:textId="77777777" w:rsidR="00791324" w:rsidRDefault="00000000">
      <w:pPr>
        <w:spacing w:before="1" w:after="271" w:line="270" w:lineRule="atLeast"/>
        <w:ind w:left="517" w:right="52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1 1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0 0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0 1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1 1</w:t>
      </w:r>
      <w:r>
        <w:rPr>
          <w:color w:val="000000"/>
          <w:spacing w:val="109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5CAA4C89" w14:textId="77777777" w:rsidR="00791324" w:rsidRDefault="00791324">
      <w:pPr>
        <w:sectPr w:rsidR="00791324">
          <w:footerReference w:type="default" r:id="rId10"/>
          <w:type w:val="continuous"/>
          <w:pgSz w:w="12240" w:h="15840"/>
          <w:pgMar w:top="1460" w:right="2787" w:bottom="1020" w:left="1440" w:header="720" w:footer="780" w:gutter="0"/>
          <w:cols w:num="2" w:space="720" w:equalWidth="0">
            <w:col w:w="5258" w:space="181"/>
            <w:col w:w="2574" w:space="0"/>
          </w:cols>
        </w:sectPr>
      </w:pPr>
    </w:p>
    <w:p w14:paraId="0C46FEA9" w14:textId="77777777" w:rsidR="00791324" w:rsidRDefault="00000000">
      <w:pPr>
        <w:spacing w:before="1" w:line="270" w:lineRule="atLeast"/>
        <w:ind w:left="518" w:right="908" w:firstLine="802"/>
        <w:rPr>
          <w:sz w:val="22"/>
          <w:szCs w:val="22"/>
        </w:rPr>
      </w:pPr>
      <w:r>
        <w:rPr>
          <w:color w:val="000000"/>
          <w:sz w:val="22"/>
          <w:szCs w:val="22"/>
        </w:rPr>
        <w:t>electrolyte_level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gene_marker_flag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environmental_risk_score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\</w:t>
      </w:r>
      <w:r>
        <w:rPr>
          <w:color w:val="000000"/>
          <w:sz w:val="22"/>
          <w:szCs w:val="22"/>
        </w:rPr>
        <w:br/>
        <w:t>0</w:t>
      </w:r>
      <w:r>
        <w:rPr>
          <w:color w:val="000000"/>
          <w:spacing w:val="247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0 1</w:t>
      </w:r>
      <w:r>
        <w:rPr>
          <w:color w:val="000000"/>
          <w:spacing w:val="247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0 2</w:t>
      </w:r>
      <w:r>
        <w:rPr>
          <w:color w:val="000000"/>
          <w:spacing w:val="247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0 3</w:t>
      </w:r>
      <w:r>
        <w:rPr>
          <w:color w:val="000000"/>
          <w:spacing w:val="247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0 4</w:t>
      </w:r>
      <w:r>
        <w:rPr>
          <w:color w:val="000000"/>
          <w:spacing w:val="247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1AA45989" w14:textId="77777777" w:rsidR="00791324" w:rsidRDefault="00000000">
      <w:pPr>
        <w:numPr>
          <w:ilvl w:val="0"/>
          <w:numId w:val="5"/>
        </w:num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…</w:t>
      </w:r>
      <w:r>
        <w:rPr>
          <w:color w:val="000000"/>
          <w:spacing w:val="15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  <w:r>
        <w:rPr>
          <w:color w:val="000000"/>
          <w:spacing w:val="2476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</w:t>
      </w:r>
    </w:p>
    <w:p w14:paraId="2E0BA2D4" w14:textId="77777777" w:rsidR="00791324" w:rsidRDefault="00000000">
      <w:pPr>
        <w:spacing w:before="1" w:line="270" w:lineRule="atLeast"/>
        <w:ind w:left="518" w:right="908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99995</w:t>
      </w:r>
      <w:r>
        <w:rPr>
          <w:color w:val="000000"/>
          <w:spacing w:val="203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0 99996</w:t>
      </w:r>
      <w:r>
        <w:rPr>
          <w:color w:val="000000"/>
          <w:spacing w:val="203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0 99997</w:t>
      </w:r>
      <w:r>
        <w:rPr>
          <w:color w:val="000000"/>
          <w:spacing w:val="203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0 99998</w:t>
      </w:r>
      <w:r>
        <w:rPr>
          <w:color w:val="000000"/>
          <w:spacing w:val="203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0 99999</w:t>
      </w:r>
      <w:r>
        <w:rPr>
          <w:color w:val="000000"/>
          <w:spacing w:val="203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89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281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0F72727D" w14:textId="77777777" w:rsidR="00791324" w:rsidRDefault="00000000">
      <w:pPr>
        <w:spacing w:before="301" w:line="241" w:lineRule="atLeast"/>
        <w:ind w:left="1320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daily_supplement_dosage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target</w:t>
      </w:r>
    </w:p>
    <w:p w14:paraId="349EE639" w14:textId="77777777" w:rsidR="00791324" w:rsidRDefault="00000000">
      <w:pPr>
        <w:spacing w:before="1" w:line="270" w:lineRule="atLeast"/>
        <w:ind w:left="518" w:right="438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</w:t>
      </w:r>
      <w:r>
        <w:rPr>
          <w:color w:val="000000"/>
          <w:spacing w:val="27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38411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1 1</w:t>
      </w:r>
      <w:r>
        <w:rPr>
          <w:color w:val="000000"/>
          <w:spacing w:val="27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81167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1 2</w:t>
      </w:r>
      <w:r>
        <w:rPr>
          <w:color w:val="000000"/>
          <w:spacing w:val="27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77080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1 3</w:t>
      </w:r>
      <w:r>
        <w:rPr>
          <w:color w:val="000000"/>
          <w:spacing w:val="27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91964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1 4</w:t>
      </w:r>
      <w:r>
        <w:rPr>
          <w:color w:val="000000"/>
          <w:spacing w:val="27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51553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</w:p>
    <w:p w14:paraId="4EF2F71E" w14:textId="77777777" w:rsidR="00791324" w:rsidRDefault="00000000">
      <w:pPr>
        <w:numPr>
          <w:ilvl w:val="0"/>
          <w:numId w:val="6"/>
        </w:numPr>
        <w:spacing w:before="1" w:line="270" w:lineRule="atLeast"/>
        <w:ind w:right="4345"/>
        <w:rPr>
          <w:sz w:val="22"/>
          <w:szCs w:val="22"/>
        </w:rPr>
      </w:pPr>
      <w:r>
        <w:rPr>
          <w:color w:val="000000"/>
          <w:sz w:val="22"/>
          <w:szCs w:val="22"/>
        </w:rPr>
        <w:t>…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… 99995</w:t>
      </w:r>
      <w:r>
        <w:rPr>
          <w:color w:val="000000"/>
          <w:spacing w:val="226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67345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1 99996</w:t>
      </w:r>
      <w:r>
        <w:rPr>
          <w:color w:val="000000"/>
          <w:spacing w:val="226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57952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1 99997</w:t>
      </w:r>
      <w:r>
        <w:rPr>
          <w:color w:val="000000"/>
          <w:spacing w:val="237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1347</w:t>
      </w:r>
      <w:r>
        <w:rPr>
          <w:color w:val="000000"/>
          <w:spacing w:val="76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1 99998</w:t>
      </w:r>
      <w:r>
        <w:rPr>
          <w:color w:val="000000"/>
          <w:spacing w:val="226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25949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1 99999</w:t>
      </w:r>
      <w:r>
        <w:rPr>
          <w:color w:val="000000"/>
          <w:spacing w:val="226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39830</w:t>
      </w:r>
      <w:r>
        <w:rPr>
          <w:color w:val="000000"/>
          <w:spacing w:val="7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</w:p>
    <w:p w14:paraId="59FF0EA4" w14:textId="77777777" w:rsidR="00791324" w:rsidRDefault="00000000">
      <w:pPr>
        <w:spacing w:before="276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[100000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rows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columns]</w:t>
      </w:r>
    </w:p>
    <w:p w14:paraId="28E19421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logistic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regression</w:t>
      </w:r>
      <w:r>
        <w:pict w14:anchorId="64B98E42">
          <v:shape id="_x0000_s1026" type="#_x0000_t75" style="position:absolute;left:0;text-align:left;margin-left:71pt;margin-top:8.15pt;width:471pt;height:213pt;z-index:-251657216;mso-position-horizontal-relative:page;mso-position-vertical-relative:text" o:allowincell="f">
            <v:imagedata r:id="rId11" o:title=""/>
            <w10:wrap anchorx="page"/>
            <w10:anchorlock/>
          </v:shape>
        </w:pict>
      </w:r>
    </w:p>
    <w:p w14:paraId="70FC74B3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sklearn.linear_model</w:t>
      </w:r>
      <w:r>
        <w:rPr>
          <w:b/>
          <w:bCs/>
          <w:spacing w:val="21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LogisticRegression</w:t>
      </w:r>
    </w:p>
    <w:p w14:paraId="2015F881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sklearn.metrics</w:t>
      </w:r>
      <w:r>
        <w:rPr>
          <w:b/>
          <w:bCs/>
          <w:spacing w:val="171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accuracy_score,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classification_report,</w:t>
      </w:r>
      <w:r>
        <w:rPr>
          <w:color w:val="FF0000"/>
          <w:sz w:val="22"/>
          <w:szCs w:val="22"/>
        </w:rPr>
        <w:t>␣</w:t>
      </w:r>
    </w:p>
    <w:p w14:paraId="05EB41E9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confusion_matrix</w:t>
      </w:r>
    </w:p>
    <w:p w14:paraId="2D4C4157" w14:textId="77777777" w:rsidR="00791324" w:rsidRDefault="00000000">
      <w:pPr>
        <w:spacing w:before="292" w:line="270" w:lineRule="atLeast"/>
        <w:ind w:left="598" w:right="5729"/>
        <w:rPr>
          <w:sz w:val="22"/>
          <w:szCs w:val="22"/>
        </w:rPr>
      </w:pPr>
      <w:r>
        <w:rPr>
          <w:color w:val="000000"/>
          <w:sz w:val="22"/>
          <w:szCs w:val="22"/>
        </w:rPr>
        <w:t>lr</w:t>
      </w:r>
      <w:r>
        <w:rPr>
          <w:spacing w:val="15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LogisticRegression() lr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 y_pred_lr</w:t>
      </w:r>
      <w:r>
        <w:rPr>
          <w:spacing w:val="24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lr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predict(X_test)</w:t>
      </w:r>
    </w:p>
    <w:p w14:paraId="61737B33" w14:textId="77777777" w:rsidR="00791324" w:rsidRDefault="00000000">
      <w:pPr>
        <w:spacing w:before="301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"Logistic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Regression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>)</w:t>
      </w:r>
    </w:p>
    <w:p w14:paraId="264A3024" w14:textId="77777777" w:rsidR="00791324" w:rsidRDefault="00000000">
      <w:pPr>
        <w:spacing w:before="1" w:line="270" w:lineRule="atLeast"/>
        <w:ind w:left="598" w:right="3149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accuracy_score(y_test,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y_pred_lr)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y_pred_lr))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>)</w:t>
      </w:r>
    </w:p>
    <w:p w14:paraId="07259C0A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y_pred_lr))</w:t>
      </w:r>
    </w:p>
    <w:p w14:paraId="2621D6E1" w14:textId="77777777" w:rsidR="008F2592" w:rsidRDefault="00000000" w:rsidP="008F2592">
      <w:pPr>
        <w:spacing w:before="297" w:line="270" w:lineRule="atLeast"/>
        <w:ind w:left="518" w:right="60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Logistic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Regression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 Accuracy:</w:t>
      </w:r>
      <w:r>
        <w:rPr>
          <w:color w:val="000000"/>
          <w:spacing w:val="60"/>
          <w:sz w:val="22"/>
          <w:szCs w:val="22"/>
        </w:rPr>
        <w:t xml:space="preserve"> </w:t>
      </w:r>
      <w:r w:rsidR="008F2592">
        <w:rPr>
          <w:color w:val="000000"/>
          <w:sz w:val="22"/>
          <w:szCs w:val="22"/>
        </w:rPr>
        <w:t>0.915</w:t>
      </w:r>
    </w:p>
    <w:p w14:paraId="48DFDFA2" w14:textId="38CCDC07" w:rsidR="00791324" w:rsidRPr="008F2592" w:rsidRDefault="00000000" w:rsidP="008F2592">
      <w:pPr>
        <w:spacing w:before="297" w:line="270" w:lineRule="atLeast"/>
        <w:ind w:left="518" w:right="6075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4F9325F0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5B234B17" w14:textId="77777777" w:rsidR="00791324" w:rsidRDefault="00791324">
      <w:pPr>
        <w:sectPr w:rsidR="00791324">
          <w:footerReference w:type="default" r:id="rId12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7404A890" w14:textId="77777777" w:rsidR="00791324" w:rsidRDefault="00000000">
      <w:pPr>
        <w:spacing w:before="1" w:line="270" w:lineRule="atLeast"/>
        <w:ind w:left="1778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71C39C23" w14:textId="77777777" w:rsidR="00791324" w:rsidRDefault="00000000">
      <w:pPr>
        <w:spacing w:before="272" w:line="270" w:lineRule="atLeast"/>
        <w:ind w:left="862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7849E66B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461992E1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0.00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0.00</w:t>
      </w:r>
    </w:p>
    <w:p w14:paraId="5E248CE4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1.00</w:t>
      </w:r>
    </w:p>
    <w:p w14:paraId="3B3DE7C9" w14:textId="77777777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0.35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0.50</w:t>
      </w:r>
    </w:p>
    <w:p w14:paraId="50F1E582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0.49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</w:t>
      </w:r>
    </w:p>
    <w:p w14:paraId="6AFE7DBF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0.00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6023</w:t>
      </w:r>
    </w:p>
    <w:p w14:paraId="402AFA34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0.82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13977</w:t>
      </w:r>
    </w:p>
    <w:p w14:paraId="4BCD736F" w14:textId="188BD8CB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23D23B4C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0.41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5339A182" w14:textId="77777777" w:rsidR="00791324" w:rsidRDefault="00000000">
      <w:pPr>
        <w:spacing w:before="30" w:after="27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0.57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64F5DC54" w14:textId="77777777" w:rsidR="00791324" w:rsidRDefault="00791324">
      <w:pPr>
        <w:sectPr w:rsidR="00791324">
          <w:footerReference w:type="default" r:id="rId13"/>
          <w:type w:val="continuous"/>
          <w:pgSz w:w="12240" w:h="15840"/>
          <w:pgMar w:top="1460" w:right="3299" w:bottom="1020" w:left="922" w:header="720" w:footer="780" w:gutter="0"/>
          <w:cols w:num="3" w:space="720" w:equalWidth="0">
            <w:col w:w="1887" w:space="807"/>
            <w:col w:w="1527" w:space="764"/>
            <w:col w:w="3034" w:space="0"/>
          </w:cols>
        </w:sectPr>
      </w:pPr>
    </w:p>
    <w:p w14:paraId="47127621" w14:textId="77777777" w:rsidR="00791324" w:rsidRDefault="00000000">
      <w:pPr>
        <w:spacing w:before="1"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6023]</w:t>
      </w:r>
    </w:p>
    <w:p w14:paraId="2A4AB43E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40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13977]]</w:t>
      </w:r>
    </w:p>
    <w:p w14:paraId="0EF189B7" w14:textId="77777777" w:rsidR="00791324" w:rsidRDefault="00000000">
      <w:pPr>
        <w:spacing w:before="136" w:line="270" w:lineRule="atLeast"/>
        <w:ind w:left="518" w:right="1191"/>
        <w:rPr>
          <w:sz w:val="22"/>
          <w:szCs w:val="22"/>
        </w:rPr>
      </w:pPr>
      <w:r>
        <w:rPr>
          <w:color w:val="000000"/>
          <w:sz w:val="22"/>
          <w:szCs w:val="22"/>
        </w:rPr>
        <w:t>/usr/local/lib/python3.12/dist-packages/sklearn/metrics/_classification.py:1565: UndefinedMetricWarning: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Precision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ill-defined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being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labels with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predicted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samples.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Use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`zero_division`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parameter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control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this behavior.</w:t>
      </w:r>
    </w:p>
    <w:p w14:paraId="633CE721" w14:textId="77777777" w:rsidR="00791324" w:rsidRDefault="00000000">
      <w:pPr>
        <w:spacing w:before="1" w:line="270" w:lineRule="atLeast"/>
        <w:ind w:left="518" w:right="1191" w:firstLine="229"/>
        <w:rPr>
          <w:sz w:val="22"/>
          <w:szCs w:val="22"/>
        </w:rPr>
      </w:pPr>
      <w:r>
        <w:rPr>
          <w:color w:val="000000"/>
          <w:sz w:val="22"/>
          <w:szCs w:val="22"/>
        </w:rPr>
        <w:t>_warn_prf(average,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modifier,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f"{metric.capitalize()}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is",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len(result)) /usr/local/lib/python3.12/dist-packages/sklearn/metrics/_classification.py:1565: UndefinedMetricWarning: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Precision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ill-defined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being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labels with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predicted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samples.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Use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`zero_division`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parameter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control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this behavior.</w:t>
      </w:r>
    </w:p>
    <w:p w14:paraId="327BB8ED" w14:textId="77777777" w:rsidR="00791324" w:rsidRDefault="00000000">
      <w:pPr>
        <w:spacing w:before="1" w:line="270" w:lineRule="atLeast"/>
        <w:ind w:left="518" w:right="1191" w:firstLine="229"/>
        <w:rPr>
          <w:sz w:val="22"/>
          <w:szCs w:val="22"/>
        </w:rPr>
      </w:pPr>
      <w:r>
        <w:rPr>
          <w:color w:val="000000"/>
          <w:sz w:val="22"/>
          <w:szCs w:val="22"/>
        </w:rPr>
        <w:t>_warn_prf(average,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modifier,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f"{metric.capitalize()}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is",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len(result)) /usr/local/lib/python3.12/dist-packages/sklearn/metrics/_classification.py:1565: UndefinedMetricWarning: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Precision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ill-defined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being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labels with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predicted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samples.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Use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`zero_division`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parameter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control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this</w:t>
      </w:r>
    </w:p>
    <w:p w14:paraId="4F723111" w14:textId="77777777" w:rsidR="00791324" w:rsidRDefault="00000000">
      <w:pPr>
        <w:spacing w:before="5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behavior.</w:t>
      </w:r>
    </w:p>
    <w:p w14:paraId="6AD13243" w14:textId="77777777" w:rsidR="00791324" w:rsidRDefault="00000000">
      <w:pPr>
        <w:spacing w:before="30" w:line="241" w:lineRule="atLeast"/>
        <w:ind w:left="747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_warn_prf(average,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modifier,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f"{metric.capitalize()}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is",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len(result))</w:t>
      </w:r>
    </w:p>
    <w:p w14:paraId="7682336A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#random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forest</w:t>
      </w:r>
      <w:r>
        <w:pict w14:anchorId="3D9363A0">
          <v:shape id="_x0000_s1027" type="#_x0000_t75" style="position:absolute;left:0;text-align:left;margin-left:71pt;margin-top:8.15pt;width:471pt;height:185pt;z-index:-251656192;mso-position-horizontal-relative:page;mso-position-vertical-relative:text" o:allowincell="f">
            <v:imagedata r:id="rId14" o:title=""/>
            <w10:wrap anchorx="page"/>
            <w10:anchorlock/>
          </v:shape>
        </w:pict>
      </w:r>
    </w:p>
    <w:p w14:paraId="7BFB6C1B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sklearn.ensemble</w:t>
      </w:r>
      <w:r>
        <w:rPr>
          <w:b/>
          <w:bCs/>
          <w:spacing w:val="116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RandomForestClassifier</w:t>
      </w:r>
    </w:p>
    <w:p w14:paraId="776F38B9" w14:textId="77777777" w:rsidR="00791324" w:rsidRDefault="00000000">
      <w:pPr>
        <w:spacing w:before="272" w:line="270" w:lineRule="atLeast"/>
        <w:ind w:left="598" w:right="4254"/>
        <w:rPr>
          <w:sz w:val="22"/>
          <w:szCs w:val="22"/>
        </w:rPr>
      </w:pPr>
      <w:r>
        <w:rPr>
          <w:color w:val="000000"/>
          <w:sz w:val="22"/>
          <w:szCs w:val="22"/>
        </w:rPr>
        <w:t>rf</w:t>
      </w:r>
      <w:r>
        <w:rPr>
          <w:spacing w:val="144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RandomForestClassifier(random_state</w:t>
      </w:r>
      <w:r>
        <w:rPr>
          <w:color w:val="666666"/>
          <w:sz w:val="22"/>
          <w:szCs w:val="22"/>
        </w:rPr>
        <w:t>=42</w:t>
      </w:r>
      <w:r>
        <w:rPr>
          <w:color w:val="000000"/>
          <w:sz w:val="22"/>
          <w:szCs w:val="22"/>
        </w:rPr>
        <w:t>) rf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</w:t>
      </w:r>
    </w:p>
    <w:p w14:paraId="00E00739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y_pred_rf</w:t>
      </w:r>
      <w:r>
        <w:rPr>
          <w:spacing w:val="231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rf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predict(X_test)</w:t>
      </w:r>
    </w:p>
    <w:p w14:paraId="2D81CC7B" w14:textId="77777777" w:rsidR="00791324" w:rsidRDefault="00000000">
      <w:pPr>
        <w:spacing w:before="272" w:line="270" w:lineRule="atLeast"/>
        <w:ind w:left="598" w:right="3137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Random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Forest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Classifier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accuracy_score(y_test,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y_pred_rf)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y_pred_rf))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>)</w:t>
      </w:r>
    </w:p>
    <w:p w14:paraId="678E5C0E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y_pred_rf))</w:t>
      </w:r>
    </w:p>
    <w:p w14:paraId="5B6E7477" w14:textId="77777777" w:rsidR="00791324" w:rsidRDefault="00000000">
      <w:pPr>
        <w:spacing w:before="597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Random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Forest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Classifier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</w:t>
      </w:r>
    </w:p>
    <w:p w14:paraId="3776E6A0" w14:textId="519D4D08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932</w:t>
      </w:r>
    </w:p>
    <w:p w14:paraId="677A6974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5E2C8578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6D092FDF" w14:textId="77777777" w:rsidR="00791324" w:rsidRDefault="00791324">
      <w:pPr>
        <w:sectPr w:rsidR="00791324">
          <w:footerReference w:type="default" r:id="rId15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147E71B4" w14:textId="77777777" w:rsidR="00791324" w:rsidRDefault="00000000">
      <w:pPr>
        <w:spacing w:before="1" w:line="270" w:lineRule="atLeast"/>
        <w:ind w:left="1778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51DCCB40" w14:textId="77777777" w:rsidR="00791324" w:rsidRDefault="00000000">
      <w:pPr>
        <w:spacing w:before="272" w:line="271" w:lineRule="atLeast"/>
        <w:ind w:left="862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1E6E2D52" w14:textId="77777777" w:rsidR="00791324" w:rsidRDefault="00000000">
      <w:pPr>
        <w:spacing w:before="29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03CD58D1" w14:textId="7AD11C23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</w:t>
      </w:r>
    </w:p>
    <w:p w14:paraId="77D4FBFA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1.00</w:t>
      </w:r>
    </w:p>
    <w:p w14:paraId="40D38C8C" w14:textId="23B2E825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60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</w:t>
      </w:r>
    </w:p>
    <w:p w14:paraId="0EC3B1E7" w14:textId="0A8F0551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0.56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72</w:t>
      </w:r>
    </w:p>
    <w:p w14:paraId="048C92A2" w14:textId="6B5DDD0D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6023</w:t>
      </w:r>
    </w:p>
    <w:p w14:paraId="1FE20EAB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0.82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13977</w:t>
      </w:r>
    </w:p>
    <w:p w14:paraId="3E598A57" w14:textId="77C71EAA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932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0C1D0BBE" w14:textId="4C1B95A6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72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51582D39" w14:textId="038DC274" w:rsidR="00791324" w:rsidRDefault="00000000">
      <w:pPr>
        <w:spacing w:before="30" w:after="27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75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3ECBBC33" w14:textId="77777777" w:rsidR="00791324" w:rsidRDefault="00791324">
      <w:pPr>
        <w:sectPr w:rsidR="00791324">
          <w:footerReference w:type="default" r:id="rId16"/>
          <w:type w:val="continuous"/>
          <w:pgSz w:w="12240" w:h="15840"/>
          <w:pgMar w:top="1460" w:right="4370" w:bottom="1020" w:left="922" w:header="720" w:footer="780" w:gutter="0"/>
          <w:cols w:num="3" w:space="720" w:equalWidth="0">
            <w:col w:w="1887" w:space="807"/>
            <w:col w:w="1527" w:space="764"/>
            <w:col w:w="1962" w:space="0"/>
          </w:cols>
        </w:sectPr>
      </w:pPr>
    </w:p>
    <w:p w14:paraId="28FFB7DC" w14:textId="77777777" w:rsidR="00791324" w:rsidRDefault="00000000">
      <w:pPr>
        <w:spacing w:before="1"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6017]</w:t>
      </w:r>
    </w:p>
    <w:p w14:paraId="753D49C3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13957]]</w:t>
      </w:r>
    </w:p>
    <w:p w14:paraId="4B43ABAF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#knn</w:t>
      </w:r>
      <w:r>
        <w:pict w14:anchorId="5A61CF4F">
          <v:shape id="_x0000_s1028" type="#_x0000_t75" style="position:absolute;left:0;text-align:left;margin-left:71pt;margin-top:7.55pt;width:471pt;height:186pt;z-index:-251655168;mso-position-horizontal-relative:page;mso-position-vertical-relative:text" o:allowincell="f">
            <v:imagedata r:id="rId17" o:title=""/>
            <w10:wrap anchorx="page"/>
            <w10:anchorlock/>
          </v:shape>
        </w:pict>
      </w:r>
    </w:p>
    <w:p w14:paraId="7E1E3D80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sklearn.neighbors</w:t>
      </w:r>
      <w:r>
        <w:rPr>
          <w:b/>
          <w:bCs/>
          <w:spacing w:val="169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KNeighborsClassifier</w:t>
      </w:r>
    </w:p>
    <w:p w14:paraId="692A4B0A" w14:textId="77777777" w:rsidR="00791324" w:rsidRDefault="00000000">
      <w:pPr>
        <w:spacing w:before="272" w:line="270" w:lineRule="atLeast"/>
        <w:ind w:left="598" w:right="5404"/>
        <w:rPr>
          <w:sz w:val="22"/>
          <w:szCs w:val="22"/>
        </w:rPr>
      </w:pPr>
      <w:r>
        <w:rPr>
          <w:color w:val="000000"/>
          <w:sz w:val="22"/>
          <w:szCs w:val="22"/>
        </w:rPr>
        <w:t>knn</w:t>
      </w:r>
      <w:r>
        <w:rPr>
          <w:spacing w:val="7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KNeighborsClassifier() </w:t>
      </w:r>
      <w:r>
        <w:rPr>
          <w:color w:val="000000"/>
          <w:spacing w:val="1"/>
          <w:sz w:val="22"/>
          <w:szCs w:val="22"/>
        </w:rPr>
        <w:t>knn</w:t>
      </w:r>
      <w:r>
        <w:rPr>
          <w:color w:val="666666"/>
          <w:spacing w:val="1"/>
          <w:sz w:val="22"/>
          <w:szCs w:val="22"/>
        </w:rPr>
        <w:t>.</w:t>
      </w:r>
      <w:r>
        <w:rPr>
          <w:color w:val="000000"/>
          <w:spacing w:val="1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 y_pred_knn</w:t>
      </w:r>
      <w:r>
        <w:rPr>
          <w:spacing w:val="16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knn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predict(X_test)</w:t>
      </w:r>
    </w:p>
    <w:p w14:paraId="168D9C12" w14:textId="77777777" w:rsidR="00791324" w:rsidRDefault="00000000">
      <w:pPr>
        <w:spacing w:before="272" w:line="270" w:lineRule="atLeast"/>
        <w:ind w:left="598" w:right="2955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K-Nearest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Neighbors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(KNN)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accuracy_score(y_test,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y_pred_knn)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y_pred_knn))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>)</w:t>
      </w:r>
    </w:p>
    <w:p w14:paraId="51A9256C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y_pred_knn))</w:t>
      </w:r>
    </w:p>
    <w:p w14:paraId="610D73A1" w14:textId="77777777" w:rsidR="00791324" w:rsidRDefault="00000000">
      <w:pPr>
        <w:spacing w:before="276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K-Nearest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Neighbors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(KNN)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</w:t>
      </w:r>
    </w:p>
    <w:p w14:paraId="5C19C7B2" w14:textId="0113F071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910</w:t>
      </w:r>
    </w:p>
    <w:p w14:paraId="640EDA31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28D58489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224A437A" w14:textId="77777777" w:rsidR="00791324" w:rsidRDefault="00791324">
      <w:pPr>
        <w:sectPr w:rsidR="00791324">
          <w:footerReference w:type="default" r:id="rId18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160B72A5" w14:textId="77777777" w:rsidR="00791324" w:rsidRDefault="00000000">
      <w:pPr>
        <w:spacing w:before="1" w:line="270" w:lineRule="atLeast"/>
        <w:ind w:left="1778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5039D6D1" w14:textId="77777777" w:rsidR="00791324" w:rsidRDefault="00000000">
      <w:pPr>
        <w:spacing w:before="272" w:line="270" w:lineRule="atLeast"/>
        <w:ind w:left="862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55F2F694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64EA5FC2" w14:textId="6B654402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90</w:t>
      </w:r>
    </w:p>
    <w:p w14:paraId="0E688712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0.84</w:t>
      </w:r>
    </w:p>
    <w:p w14:paraId="5B127F1A" w14:textId="77777777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0.50</w:t>
      </w:r>
    </w:p>
    <w:p w14:paraId="6FA2DFCF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0.58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0.64</w:t>
      </w:r>
    </w:p>
    <w:p w14:paraId="56710075" w14:textId="7B0B47DE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6023</w:t>
      </w:r>
    </w:p>
    <w:p w14:paraId="482B76E0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0.76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13977</w:t>
      </w:r>
    </w:p>
    <w:p w14:paraId="467C3835" w14:textId="0E9E22E8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910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26851203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0.49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5A10BEE0" w14:textId="77777777" w:rsidR="00791324" w:rsidRDefault="00000000">
      <w:pPr>
        <w:spacing w:before="30" w:after="27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0.60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4F7783A5" w14:textId="77777777" w:rsidR="00791324" w:rsidRDefault="00791324">
      <w:pPr>
        <w:sectPr w:rsidR="00791324">
          <w:footerReference w:type="default" r:id="rId19"/>
          <w:type w:val="continuous"/>
          <w:pgSz w:w="12240" w:h="15840"/>
          <w:pgMar w:top="1460" w:right="4751" w:bottom="1020" w:left="922" w:header="720" w:footer="780" w:gutter="0"/>
          <w:cols w:num="3" w:space="720" w:equalWidth="0">
            <w:col w:w="1887" w:space="807"/>
            <w:col w:w="1527" w:space="764"/>
            <w:col w:w="1582" w:space="0"/>
          </w:cols>
        </w:sectPr>
      </w:pPr>
    </w:p>
    <w:p w14:paraId="37023CD7" w14:textId="77777777" w:rsidR="00791324" w:rsidRDefault="00000000">
      <w:pPr>
        <w:spacing w:before="1"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973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5050]</w:t>
      </w:r>
    </w:p>
    <w:p w14:paraId="6BE4CD28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2231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11746]]</w:t>
      </w:r>
    </w:p>
    <w:p w14:paraId="439F7B8E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#gbm</w:t>
      </w:r>
      <w:r>
        <w:pict w14:anchorId="755AEFE6">
          <v:shape id="_x0000_s1029" type="#_x0000_t75" style="position:absolute;left:0;text-align:left;margin-left:71pt;margin-top:8.45pt;width:471pt;height:185pt;z-index:-251654144;mso-position-horizontal-relative:page;mso-position-vertical-relative:text" o:allowincell="f">
            <v:imagedata r:id="rId20" o:title=""/>
            <w10:wrap anchorx="page"/>
            <w10:anchorlock/>
          </v:shape>
        </w:pict>
      </w:r>
    </w:p>
    <w:p w14:paraId="5853D286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sklearn.ensemble</w:t>
      </w:r>
      <w:r>
        <w:rPr>
          <w:b/>
          <w:bCs/>
          <w:spacing w:val="116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GradientBoostingClassifier</w:t>
      </w:r>
    </w:p>
    <w:p w14:paraId="22C033A7" w14:textId="77777777" w:rsidR="00791324" w:rsidRDefault="00000000">
      <w:pPr>
        <w:spacing w:before="272" w:line="270" w:lineRule="atLeast"/>
        <w:ind w:left="598" w:right="3873"/>
        <w:rPr>
          <w:sz w:val="22"/>
          <w:szCs w:val="22"/>
        </w:rPr>
      </w:pPr>
      <w:r>
        <w:rPr>
          <w:color w:val="000000"/>
          <w:sz w:val="22"/>
          <w:szCs w:val="22"/>
        </w:rPr>
        <w:t>gbm</w:t>
      </w:r>
      <w:r>
        <w:rPr>
          <w:spacing w:val="1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GradientBoostingClassifier(random_state</w:t>
      </w:r>
      <w:r>
        <w:rPr>
          <w:color w:val="666666"/>
          <w:sz w:val="22"/>
          <w:szCs w:val="22"/>
        </w:rPr>
        <w:t>=42</w:t>
      </w:r>
      <w:r>
        <w:rPr>
          <w:color w:val="000000"/>
          <w:sz w:val="22"/>
          <w:szCs w:val="22"/>
        </w:rPr>
        <w:t>) gbm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</w:t>
      </w:r>
    </w:p>
    <w:p w14:paraId="428A4065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y_pred_gbm</w:t>
      </w:r>
      <w:r>
        <w:rPr>
          <w:spacing w:val="10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gbm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predict(X_test)</w:t>
      </w:r>
    </w:p>
    <w:p w14:paraId="4CD53B68" w14:textId="77777777" w:rsidR="00791324" w:rsidRDefault="00000000">
      <w:pPr>
        <w:spacing w:before="272" w:line="270" w:lineRule="atLeast"/>
        <w:ind w:left="598" w:right="2895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Gradient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Boosting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Machines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(GBM)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accuracy_score(y_test,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y_pred_gbm)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y_pred_gbm))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>)</w:t>
      </w:r>
    </w:p>
    <w:p w14:paraId="2B54E105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y_pred_gbm))</w:t>
      </w:r>
    </w:p>
    <w:p w14:paraId="7249474B" w14:textId="77777777" w:rsidR="00791324" w:rsidRDefault="00000000">
      <w:pPr>
        <w:spacing w:before="597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Gradient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Boosting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Machines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(GBM)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</w:t>
      </w:r>
    </w:p>
    <w:p w14:paraId="0040F738" w14:textId="28EAADE9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 w:rsidR="008F2592">
        <w:rPr>
          <w:color w:val="000000"/>
          <w:sz w:val="22"/>
          <w:szCs w:val="22"/>
        </w:rPr>
        <w:t>.938</w:t>
      </w:r>
    </w:p>
    <w:p w14:paraId="5758D345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05ADD331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788BA77C" w14:textId="77777777" w:rsidR="00791324" w:rsidRDefault="00791324">
      <w:pPr>
        <w:sectPr w:rsidR="00791324">
          <w:footerReference w:type="default" r:id="rId21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20A53217" w14:textId="77777777" w:rsidR="00791324" w:rsidRDefault="00000000">
      <w:pPr>
        <w:spacing w:before="1" w:line="270" w:lineRule="atLeast"/>
        <w:ind w:left="1778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7C7F6183" w14:textId="77777777" w:rsidR="00791324" w:rsidRDefault="00000000">
      <w:pPr>
        <w:spacing w:before="272" w:line="270" w:lineRule="atLeast"/>
        <w:ind w:left="862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3DCCD188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758F1A75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0.50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0.00</w:t>
      </w:r>
    </w:p>
    <w:p w14:paraId="0DF6E25C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1.00</w:t>
      </w:r>
    </w:p>
    <w:p w14:paraId="53568D9B" w14:textId="77777777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0.60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0.50</w:t>
      </w:r>
    </w:p>
    <w:p w14:paraId="3A835743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0.64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</w:t>
      </w:r>
    </w:p>
    <w:p w14:paraId="5BB78B04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0.00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6023</w:t>
      </w:r>
    </w:p>
    <w:p w14:paraId="2B5D04F3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0.82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13977</w:t>
      </w:r>
    </w:p>
    <w:p w14:paraId="2A93B8B8" w14:textId="65DDB98E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938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0022278A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0.41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3953918E" w14:textId="77777777" w:rsidR="00791324" w:rsidRDefault="00000000">
      <w:pPr>
        <w:spacing w:before="30" w:after="27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0.58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5603C5CF" w14:textId="77777777" w:rsidR="00791324" w:rsidRDefault="00791324">
      <w:pPr>
        <w:sectPr w:rsidR="00791324">
          <w:footerReference w:type="default" r:id="rId22"/>
          <w:type w:val="continuous"/>
          <w:pgSz w:w="12240" w:h="15840"/>
          <w:pgMar w:top="1460" w:right="4751" w:bottom="1020" w:left="922" w:header="720" w:footer="780" w:gutter="0"/>
          <w:cols w:num="3" w:space="720" w:equalWidth="0">
            <w:col w:w="1887" w:space="807"/>
            <w:col w:w="1527" w:space="764"/>
            <w:col w:w="1582" w:space="0"/>
          </w:cols>
        </w:sectPr>
      </w:pPr>
    </w:p>
    <w:p w14:paraId="69C87A87" w14:textId="77777777" w:rsidR="00791324" w:rsidRDefault="00000000">
      <w:pPr>
        <w:spacing w:before="1"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6022]</w:t>
      </w:r>
    </w:p>
    <w:p w14:paraId="4B116F33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40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13976]]</w:t>
      </w:r>
    </w:p>
    <w:p w14:paraId="76E3CF6A" w14:textId="77777777" w:rsidR="00791324" w:rsidRDefault="00000000">
      <w:pPr>
        <w:spacing w:before="1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#xgboost</w:t>
      </w:r>
      <w:r>
        <w:pict w14:anchorId="3CB24177">
          <v:shape id="_x0000_s1030" type="#_x0000_t75" style="position:absolute;left:0;text-align:left;margin-left:71pt;margin-top:-3pt;width:471pt;height:186pt;z-index:-251653120;mso-position-horizontal-relative:page;mso-position-vertical-relative:text" o:allowincell="f">
            <v:imagedata r:id="rId23" o:title=""/>
            <w10:wrap anchorx="page"/>
            <w10:anchorlock/>
          </v:shape>
        </w:pict>
      </w:r>
    </w:p>
    <w:p w14:paraId="1C99182F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xgboost</w:t>
      </w:r>
      <w:r>
        <w:rPr>
          <w:b/>
          <w:bCs/>
          <w:spacing w:val="147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xgb</w:t>
      </w:r>
    </w:p>
    <w:p w14:paraId="38419486" w14:textId="77777777" w:rsidR="00791324" w:rsidRDefault="00000000">
      <w:pPr>
        <w:spacing w:before="272" w:line="270" w:lineRule="atLeast"/>
        <w:ind w:left="598" w:right="3878"/>
        <w:rPr>
          <w:sz w:val="22"/>
          <w:szCs w:val="22"/>
        </w:rPr>
      </w:pPr>
      <w:r>
        <w:rPr>
          <w:color w:val="000000"/>
          <w:sz w:val="22"/>
          <w:szCs w:val="22"/>
        </w:rPr>
        <w:t>xgb_model</w:t>
      </w:r>
      <w:r>
        <w:rPr>
          <w:spacing w:val="109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xgb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XGBClassifier(random_state</w:t>
      </w:r>
      <w:r>
        <w:rPr>
          <w:color w:val="666666"/>
          <w:sz w:val="22"/>
          <w:szCs w:val="22"/>
        </w:rPr>
        <w:t>=42</w:t>
      </w:r>
      <w:r>
        <w:rPr>
          <w:color w:val="000000"/>
          <w:sz w:val="22"/>
          <w:szCs w:val="22"/>
        </w:rPr>
        <w:t>) xgb_model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</w:t>
      </w:r>
    </w:p>
    <w:p w14:paraId="46EB9D2A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y_pred_xgb</w:t>
      </w:r>
      <w:r>
        <w:rPr>
          <w:spacing w:val="16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xgb_model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predict(X_test)</w:t>
      </w:r>
    </w:p>
    <w:p w14:paraId="57F92ED8" w14:textId="77777777" w:rsidR="00791324" w:rsidRDefault="00000000">
      <w:pPr>
        <w:spacing w:before="272" w:line="270" w:lineRule="atLeast"/>
        <w:ind w:left="598" w:right="2955"/>
        <w:rPr>
          <w:sz w:val="22"/>
          <w:szCs w:val="22"/>
        </w:rPr>
      </w:pPr>
      <w:r>
        <w:rPr>
          <w:color w:val="008000"/>
          <w:sz w:val="22"/>
          <w:szCs w:val="22"/>
        </w:rPr>
        <w:lastRenderedPageBreak/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XGBoost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(Extreme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Gradient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Boosting)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accuracy_score(y_test,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y_pred_xgb)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y_pred_xgb))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>)</w:t>
      </w:r>
    </w:p>
    <w:p w14:paraId="0D870577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y_pred_xgb))</w:t>
      </w:r>
    </w:p>
    <w:p w14:paraId="0FE9566A" w14:textId="73D976F2" w:rsidR="00791324" w:rsidRDefault="00000000">
      <w:pPr>
        <w:spacing w:before="568" w:line="270" w:lineRule="atLeast"/>
        <w:ind w:left="518" w:right="4271"/>
        <w:rPr>
          <w:sz w:val="22"/>
          <w:szCs w:val="22"/>
        </w:rPr>
      </w:pPr>
      <w:r>
        <w:rPr>
          <w:color w:val="000000"/>
          <w:sz w:val="22"/>
          <w:szCs w:val="22"/>
        </w:rPr>
        <w:t>XGBoost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(Extreme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Gradient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Boosting)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 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949</w:t>
      </w:r>
    </w:p>
    <w:p w14:paraId="05A4CC1F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1E3769CD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4EE29B37" w14:textId="77777777" w:rsidR="00791324" w:rsidRDefault="00791324">
      <w:pPr>
        <w:sectPr w:rsidR="00791324">
          <w:footerReference w:type="default" r:id="rId24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66695A3B" w14:textId="77777777" w:rsidR="00791324" w:rsidRDefault="00000000">
      <w:pPr>
        <w:spacing w:before="1" w:line="270" w:lineRule="atLeast"/>
        <w:ind w:left="1778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72B76DAF" w14:textId="77777777" w:rsidR="00791324" w:rsidRDefault="00000000">
      <w:pPr>
        <w:spacing w:before="272" w:line="270" w:lineRule="atLeast"/>
        <w:ind w:left="862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01F7D421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1B91ABB7" w14:textId="468C7A0B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</w:t>
      </w:r>
    </w:p>
    <w:p w14:paraId="3E754806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0.97</w:t>
      </w:r>
    </w:p>
    <w:p w14:paraId="3458F608" w14:textId="77777777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0.49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0.50</w:t>
      </w:r>
    </w:p>
    <w:p w14:paraId="53E3614E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0.57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0.69</w:t>
      </w:r>
    </w:p>
    <w:p w14:paraId="5518C35A" w14:textId="1F315EC1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6023</w:t>
      </w:r>
    </w:p>
    <w:p w14:paraId="320B419E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0.81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13977</w:t>
      </w:r>
    </w:p>
    <w:p w14:paraId="74E10FC7" w14:textId="5C214B41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949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79274D23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0.43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73C71DB0" w14:textId="77777777" w:rsidR="00791324" w:rsidRDefault="00000000">
      <w:pPr>
        <w:spacing w:before="30" w:after="27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0.58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38CAF162" w14:textId="77777777" w:rsidR="00791324" w:rsidRDefault="00791324">
      <w:pPr>
        <w:sectPr w:rsidR="00791324">
          <w:footerReference w:type="default" r:id="rId25"/>
          <w:type w:val="continuous"/>
          <w:pgSz w:w="12240" w:h="15840"/>
          <w:pgMar w:top="1460" w:right="3531" w:bottom="1020" w:left="922" w:header="720" w:footer="780" w:gutter="0"/>
          <w:cols w:num="3" w:space="720" w:equalWidth="0">
            <w:col w:w="1887" w:space="807"/>
            <w:col w:w="1527" w:space="764"/>
            <w:col w:w="2802" w:space="0"/>
          </w:cols>
        </w:sectPr>
      </w:pPr>
    </w:p>
    <w:p w14:paraId="5C9B0D99" w14:textId="77777777" w:rsidR="00791324" w:rsidRDefault="00000000">
      <w:pPr>
        <w:spacing w:before="1"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17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173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5850]</w:t>
      </w:r>
    </w:p>
    <w:p w14:paraId="43658DFC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427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13550]]</w:t>
      </w:r>
    </w:p>
    <w:p w14:paraId="2A04C980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b/>
          <w:bCs/>
          <w:spacing w:val="223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pacing w:val="5"/>
          <w:sz w:val="22"/>
          <w:szCs w:val="22"/>
        </w:rPr>
        <w:t>numpy</w:t>
      </w:r>
      <w:r>
        <w:rPr>
          <w:b/>
          <w:bCs/>
          <w:color w:val="008000"/>
          <w:spacing w:val="5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np</w:t>
      </w:r>
      <w:r>
        <w:pict w14:anchorId="1D865643">
          <v:shape id="_x0000_s1031" type="#_x0000_t75" style="position:absolute;left:0;text-align:left;margin-left:71pt;margin-top:7.9pt;width:471pt;height:90pt;z-index:-251652096;mso-position-horizontal-relative:page;mso-position-vertical-relative:text" o:allowincell="f">
            <v:imagedata r:id="rId26" o:title=""/>
            <w10:wrap anchorx="page"/>
            <w10:anchorlock/>
          </v:shape>
        </w:pict>
      </w:r>
    </w:p>
    <w:p w14:paraId="14B2FBE2" w14:textId="77777777" w:rsidR="00791324" w:rsidRDefault="00000000">
      <w:pPr>
        <w:spacing w:before="1" w:line="270" w:lineRule="atLeast"/>
        <w:ind w:left="598" w:right="1423"/>
        <w:rPr>
          <w:sz w:val="22"/>
          <w:szCs w:val="22"/>
        </w:rPr>
      </w:pPr>
      <w:r>
        <w:rPr>
          <w:color w:val="000000"/>
          <w:sz w:val="22"/>
          <w:szCs w:val="22"/>
        </w:rPr>
        <w:t>X_train_rnn</w:t>
      </w:r>
      <w:r>
        <w:rPr>
          <w:spacing w:val="254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np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reshape(X_train,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(X_train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0</w:t>
      </w:r>
      <w:r>
        <w:rPr>
          <w:color w:val="000000"/>
          <w:sz w:val="22"/>
          <w:szCs w:val="22"/>
        </w:rPr>
        <w:t>],</w:t>
      </w:r>
      <w:r>
        <w:rPr>
          <w:spacing w:val="162"/>
          <w:sz w:val="22"/>
          <w:szCs w:val="22"/>
        </w:rPr>
        <w:t xml:space="preserve"> </w:t>
      </w:r>
      <w:r>
        <w:rPr>
          <w:color w:val="666666"/>
          <w:spacing w:val="5"/>
          <w:sz w:val="22"/>
          <w:szCs w:val="22"/>
        </w:rPr>
        <w:t>1</w:t>
      </w:r>
      <w:r>
        <w:rPr>
          <w:color w:val="000000"/>
          <w:spacing w:val="5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X_train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1</w:t>
      </w:r>
      <w:r>
        <w:rPr>
          <w:color w:val="000000"/>
          <w:sz w:val="22"/>
          <w:szCs w:val="22"/>
        </w:rPr>
        <w:t>])) X_test_rnn</w:t>
      </w:r>
      <w:r>
        <w:rPr>
          <w:spacing w:val="23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np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reshape(X_test,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(X_test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0</w:t>
      </w:r>
      <w:r>
        <w:rPr>
          <w:color w:val="000000"/>
          <w:sz w:val="22"/>
          <w:szCs w:val="22"/>
        </w:rPr>
        <w:t>],</w:t>
      </w:r>
      <w:r>
        <w:rPr>
          <w:spacing w:val="162"/>
          <w:sz w:val="22"/>
          <w:szCs w:val="22"/>
        </w:rPr>
        <w:t xml:space="preserve"> </w:t>
      </w:r>
      <w:r>
        <w:rPr>
          <w:color w:val="666666"/>
          <w:spacing w:val="5"/>
          <w:sz w:val="22"/>
          <w:szCs w:val="22"/>
        </w:rPr>
        <w:t>1</w:t>
      </w:r>
      <w:r>
        <w:rPr>
          <w:color w:val="000000"/>
          <w:spacing w:val="5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X_test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1</w:t>
      </w:r>
      <w:r>
        <w:rPr>
          <w:color w:val="000000"/>
          <w:sz w:val="22"/>
          <w:szCs w:val="22"/>
        </w:rPr>
        <w:t>]))</w:t>
      </w:r>
    </w:p>
    <w:p w14:paraId="3175D269" w14:textId="77777777" w:rsidR="00791324" w:rsidRDefault="00000000">
      <w:pPr>
        <w:spacing w:before="272" w:line="270" w:lineRule="atLeast"/>
        <w:ind w:left="598" w:right="4352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"X_train_rnn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shape:"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X_train_rnn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shape)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"X_test_rnn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shape:"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X_test_rnn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shape)</w:t>
      </w:r>
    </w:p>
    <w:p w14:paraId="1015E0A9" w14:textId="77777777" w:rsidR="00791324" w:rsidRDefault="00000000">
      <w:pPr>
        <w:spacing w:before="297" w:line="270" w:lineRule="atLeast"/>
        <w:ind w:left="518" w:right="5483"/>
        <w:rPr>
          <w:sz w:val="22"/>
          <w:szCs w:val="22"/>
        </w:rPr>
      </w:pPr>
      <w:r>
        <w:rPr>
          <w:color w:val="000000"/>
          <w:sz w:val="22"/>
          <w:szCs w:val="22"/>
        </w:rPr>
        <w:t>X_train_rnn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shape: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(80000,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46) X_test_rnn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shape: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(20000,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46)</w:t>
      </w:r>
    </w:p>
    <w:p w14:paraId="3258770E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#RNN</w:t>
      </w:r>
      <w:r>
        <w:pict w14:anchorId="45A80E9F">
          <v:shape id="_x0000_s1032" type="#_x0000_t75" style="position:absolute;left:0;text-align:left;margin-left:71pt;margin-top:7.8pt;width:471pt;height:89pt;z-index:-251651072;mso-position-horizontal-relative:page;mso-position-vertical-relative:text" o:allowincell="f">
            <v:imagedata r:id="rId27" o:title=""/>
            <w10:wrap anchorx="page"/>
            <w10:anchorlock/>
          </v:shape>
        </w:pict>
      </w:r>
    </w:p>
    <w:p w14:paraId="06DC2EC1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</w:t>
      </w:r>
      <w:r>
        <w:rPr>
          <w:b/>
          <w:bCs/>
          <w:spacing w:val="224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tf</w:t>
      </w:r>
    </w:p>
    <w:p w14:paraId="47FA4D59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tensorflow.keras.models</w:t>
      </w:r>
      <w:r>
        <w:rPr>
          <w:b/>
          <w:bCs/>
          <w:spacing w:val="93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</w:t>
      </w:r>
    </w:p>
    <w:p w14:paraId="687621C0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tensorflow.keras.layers</w:t>
      </w:r>
      <w:r>
        <w:rPr>
          <w:b/>
          <w:bCs/>
          <w:spacing w:val="19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SimpleRNN,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Dense</w:t>
      </w:r>
    </w:p>
    <w:p w14:paraId="16F9BB76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sklearn.metrics</w:t>
      </w:r>
      <w:r>
        <w:rPr>
          <w:b/>
          <w:bCs/>
          <w:spacing w:val="171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accuracy_score,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classification_report,</w:t>
      </w:r>
      <w:r>
        <w:rPr>
          <w:color w:val="FF0000"/>
          <w:sz w:val="22"/>
          <w:szCs w:val="22"/>
        </w:rPr>
        <w:t>␣</w:t>
      </w:r>
    </w:p>
    <w:p w14:paraId="05996940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confusion_matrix</w:t>
      </w:r>
    </w:p>
    <w:p w14:paraId="69676562" w14:textId="77777777" w:rsidR="00791324" w:rsidRDefault="00000000">
      <w:pPr>
        <w:spacing w:before="32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rnn_model</w:t>
      </w:r>
      <w:r>
        <w:rPr>
          <w:spacing w:val="14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Sequential()</w:t>
      </w:r>
      <w:r>
        <w:pict w14:anchorId="5B45D223">
          <v:shape id="_x0000_s1033" type="#_x0000_t75" style="position:absolute;left:0;text-align:left;margin-left:71pt;margin-top:-3pt;width:471pt;height:272pt;z-index:-251650048;mso-position-horizontal-relative:page;mso-position-vertical-relative:text" o:allowincell="f">
            <v:imagedata r:id="rId28" o:title=""/>
            <w10:wrap anchorx="page"/>
            <w10:anchorlock/>
          </v:shape>
        </w:pict>
      </w:r>
    </w:p>
    <w:p w14:paraId="3EA95617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rnn_model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add(SimpleRNN(units</w:t>
      </w:r>
      <w:r>
        <w:rPr>
          <w:color w:val="666666"/>
          <w:sz w:val="22"/>
          <w:szCs w:val="22"/>
        </w:rPr>
        <w:t>=32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input_shape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(X_train_rnn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1</w:t>
      </w:r>
      <w:r>
        <w:rPr>
          <w:color w:val="000000"/>
          <w:sz w:val="22"/>
          <w:szCs w:val="22"/>
        </w:rPr>
        <w:t>],</w:t>
      </w:r>
      <w:r>
        <w:rPr>
          <w:color w:val="FF0000"/>
          <w:sz w:val="22"/>
          <w:szCs w:val="22"/>
        </w:rPr>
        <w:t>␣</w:t>
      </w:r>
    </w:p>
    <w:p w14:paraId="01588301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X_train_rnn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2</w:t>
      </w:r>
      <w:r>
        <w:rPr>
          <w:color w:val="000000"/>
          <w:sz w:val="22"/>
          <w:szCs w:val="22"/>
        </w:rPr>
        <w:t>])))</w:t>
      </w:r>
    </w:p>
    <w:p w14:paraId="3BA67E40" w14:textId="77777777" w:rsidR="00791324" w:rsidRDefault="00000000">
      <w:pPr>
        <w:spacing w:before="5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rnn_model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add(Dense(units</w:t>
      </w:r>
      <w:r>
        <w:rPr>
          <w:color w:val="666666"/>
          <w:sz w:val="22"/>
          <w:szCs w:val="22"/>
        </w:rPr>
        <w:t>=1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activation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'sigmoid'</w:t>
      </w:r>
      <w:r>
        <w:rPr>
          <w:color w:val="000000"/>
          <w:sz w:val="22"/>
          <w:szCs w:val="22"/>
        </w:rPr>
        <w:t>))</w:t>
      </w:r>
      <w:r>
        <w:rPr>
          <w:i/>
          <w:iCs/>
          <w:spacing w:val="144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Assuming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binary</w:t>
      </w:r>
      <w:r>
        <w:rPr>
          <w:color w:val="FF0000"/>
          <w:sz w:val="22"/>
          <w:szCs w:val="22"/>
        </w:rPr>
        <w:t>␣</w:t>
      </w:r>
    </w:p>
    <w:p w14:paraId="7D4642A0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i/>
          <w:iCs/>
          <w:color w:val="3D7A7A"/>
          <w:sz w:val="22"/>
          <w:szCs w:val="22"/>
        </w:rPr>
        <w:t>classification</w:t>
      </w:r>
    </w:p>
    <w:p w14:paraId="0B76F694" w14:textId="77777777" w:rsidR="00791324" w:rsidRDefault="00000000">
      <w:pPr>
        <w:spacing w:before="5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rnn_model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compile(optimizer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'adam'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'binary_crossentropy'</w:t>
      </w:r>
      <w:r>
        <w:rPr>
          <w:color w:val="000000"/>
          <w:sz w:val="22"/>
          <w:szCs w:val="22"/>
        </w:rPr>
        <w:t>,</w:t>
      </w:r>
      <w:r>
        <w:rPr>
          <w:color w:val="FF0000"/>
          <w:sz w:val="22"/>
          <w:szCs w:val="22"/>
        </w:rPr>
        <w:t>␣</w:t>
      </w:r>
    </w:p>
    <w:p w14:paraId="6DDE4861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metrics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[</w:t>
      </w:r>
      <w:r>
        <w:rPr>
          <w:color w:val="BA2121"/>
          <w:sz w:val="22"/>
          <w:szCs w:val="22"/>
        </w:rPr>
        <w:t>'accuracy'</w:t>
      </w:r>
      <w:r>
        <w:rPr>
          <w:color w:val="000000"/>
          <w:sz w:val="22"/>
          <w:szCs w:val="22"/>
        </w:rPr>
        <w:t>])</w:t>
      </w:r>
    </w:p>
    <w:p w14:paraId="038BAF6C" w14:textId="77777777" w:rsidR="00791324" w:rsidRDefault="00000000">
      <w:pPr>
        <w:spacing w:before="5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rnn_model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fit(X_train_rnn,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epochs</w:t>
      </w:r>
      <w:r>
        <w:rPr>
          <w:color w:val="666666"/>
          <w:sz w:val="22"/>
          <w:szCs w:val="22"/>
        </w:rPr>
        <w:t>=10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batch_size</w:t>
      </w:r>
      <w:r>
        <w:rPr>
          <w:color w:val="666666"/>
          <w:sz w:val="22"/>
          <w:szCs w:val="22"/>
        </w:rPr>
        <w:t>=32</w:t>
      </w:r>
      <w:r>
        <w:rPr>
          <w:color w:val="000000"/>
          <w:sz w:val="22"/>
          <w:szCs w:val="22"/>
        </w:rPr>
        <w:t>,</w:t>
      </w:r>
      <w:r>
        <w:rPr>
          <w:color w:val="FF0000"/>
          <w:sz w:val="22"/>
          <w:szCs w:val="22"/>
        </w:rPr>
        <w:t>␣</w:t>
      </w:r>
    </w:p>
    <w:p w14:paraId="20D57137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lastRenderedPageBreak/>
        <w:t>↪</w:t>
      </w:r>
      <w:r>
        <w:rPr>
          <w:color w:val="000000"/>
          <w:sz w:val="22"/>
          <w:szCs w:val="22"/>
        </w:rPr>
        <w:t>validation_split</w:t>
      </w:r>
      <w:r>
        <w:rPr>
          <w:color w:val="666666"/>
          <w:sz w:val="22"/>
          <w:szCs w:val="22"/>
        </w:rPr>
        <w:t>=0.2</w:t>
      </w:r>
      <w:r>
        <w:rPr>
          <w:color w:val="000000"/>
          <w:sz w:val="22"/>
          <w:szCs w:val="22"/>
        </w:rPr>
        <w:t>)</w:t>
      </w:r>
    </w:p>
    <w:p w14:paraId="3765208D" w14:textId="77777777" w:rsidR="00791324" w:rsidRDefault="00000000">
      <w:pPr>
        <w:spacing w:before="21" w:line="270" w:lineRule="atLeast"/>
        <w:ind w:left="598" w:right="3133"/>
        <w:rPr>
          <w:sz w:val="22"/>
          <w:szCs w:val="22"/>
        </w:rPr>
      </w:pPr>
      <w:r>
        <w:rPr>
          <w:color w:val="000000"/>
          <w:sz w:val="22"/>
          <w:szCs w:val="22"/>
        </w:rPr>
        <w:t>loss,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</w:t>
      </w:r>
      <w:r>
        <w:rPr>
          <w:spacing w:val="380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rnn_model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evaluate(X_test_rnn,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y_test) y_pred_rnn_prob</w:t>
      </w:r>
      <w:r>
        <w:rPr>
          <w:spacing w:val="26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rnn_model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predict(X_test_rnn)</w:t>
      </w:r>
    </w:p>
    <w:p w14:paraId="3D9E8555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y_pred_rnn</w:t>
      </w:r>
      <w:r>
        <w:rPr>
          <w:spacing w:val="200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(y_pred_rnn_prob</w:t>
      </w:r>
      <w:r>
        <w:rPr>
          <w:spacing w:val="30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&gt;</w:t>
      </w:r>
      <w:r>
        <w:rPr>
          <w:color w:val="666666"/>
          <w:spacing w:val="52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0.5</w:t>
      </w:r>
      <w:r>
        <w:rPr>
          <w:color w:val="000000"/>
          <w:sz w:val="22"/>
          <w:szCs w:val="22"/>
        </w:rPr>
        <w:t>)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astype(</w:t>
      </w:r>
      <w:r>
        <w:rPr>
          <w:color w:val="008000"/>
          <w:sz w:val="22"/>
          <w:szCs w:val="22"/>
        </w:rPr>
        <w:t>int</w:t>
      </w:r>
      <w:r>
        <w:rPr>
          <w:color w:val="000000"/>
          <w:sz w:val="22"/>
          <w:szCs w:val="22"/>
        </w:rPr>
        <w:t>)</w:t>
      </w:r>
    </w:p>
    <w:p w14:paraId="056DEBFE" w14:textId="77777777" w:rsidR="00791324" w:rsidRDefault="00000000">
      <w:pPr>
        <w:spacing w:before="272" w:line="271" w:lineRule="atLeast"/>
        <w:ind w:left="598" w:right="4432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Simple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RNN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y_pred_rnn))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y_pred_rnn))</w:t>
      </w:r>
    </w:p>
    <w:p w14:paraId="65032824" w14:textId="77777777" w:rsidR="00791324" w:rsidRDefault="00000000">
      <w:pPr>
        <w:spacing w:before="326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1/10</w:t>
      </w:r>
    </w:p>
    <w:p w14:paraId="4527E81C" w14:textId="77777777" w:rsidR="00791324" w:rsidRDefault="00000000">
      <w:pPr>
        <w:spacing w:before="136" w:line="270" w:lineRule="atLeast"/>
        <w:ind w:left="518" w:right="779"/>
        <w:rPr>
          <w:sz w:val="22"/>
          <w:szCs w:val="22"/>
        </w:rPr>
      </w:pPr>
      <w:r>
        <w:rPr>
          <w:color w:val="000000"/>
          <w:sz w:val="22"/>
          <w:szCs w:val="22"/>
        </w:rPr>
        <w:t>/usr/local/lib/python3.12/dist-packages/keras/src/layers/rnn/rnn.py:199: UserWarning: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not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pass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`input_shape`/`input_dim`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argument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layer.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When using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models,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prefer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using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`Input(shape)`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object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first layer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instead.</w:t>
      </w:r>
    </w:p>
    <w:p w14:paraId="27005DC1" w14:textId="77777777" w:rsidR="00791324" w:rsidRDefault="00000000">
      <w:pPr>
        <w:spacing w:before="30" w:line="241" w:lineRule="atLeast"/>
        <w:ind w:left="747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super().__init__(**kwargs)</w:t>
      </w:r>
    </w:p>
    <w:p w14:paraId="541977F3" w14:textId="77777777" w:rsidR="00791324" w:rsidRDefault="00000000">
      <w:pPr>
        <w:spacing w:before="165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7s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01B8003" w14:textId="2D426A85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0.6668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14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08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0.6145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2/10</w:t>
      </w:r>
    </w:p>
    <w:p w14:paraId="6A0AF204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4s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40F37844" w14:textId="137C3BCD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0.7052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83</w:t>
      </w:r>
      <w:r>
        <w:rPr>
          <w:color w:val="000000"/>
          <w:sz w:val="22"/>
          <w:szCs w:val="22"/>
        </w:rPr>
        <w:t>00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0.6135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3/10</w:t>
      </w:r>
    </w:p>
    <w:p w14:paraId="5759A95C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25C31467" w14:textId="029BEACA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0.7014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84</w:t>
      </w:r>
      <w:r>
        <w:rPr>
          <w:color w:val="000000"/>
          <w:sz w:val="22"/>
          <w:szCs w:val="22"/>
        </w:rPr>
        <w:t>05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0.6128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4/10</w:t>
      </w:r>
    </w:p>
    <w:p w14:paraId="47F26F10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3A9B82C4" w14:textId="6D3FB16B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0.7015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85</w:t>
      </w:r>
      <w:r>
        <w:rPr>
          <w:color w:val="000000"/>
          <w:sz w:val="22"/>
          <w:szCs w:val="22"/>
        </w:rPr>
        <w:t>93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0.6127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5/10</w:t>
      </w:r>
    </w:p>
    <w:p w14:paraId="7AF47DC1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4s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10894C2D" w14:textId="7B65D3B8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0.6992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86</w:t>
      </w:r>
      <w:r>
        <w:rPr>
          <w:color w:val="000000"/>
          <w:sz w:val="22"/>
          <w:szCs w:val="22"/>
        </w:rPr>
        <w:t>98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9309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0.6139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6/10</w:t>
      </w:r>
    </w:p>
    <w:p w14:paraId="7E3C25F2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6488BFAE" w14:textId="27623D9E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0.7014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85</w:t>
      </w:r>
      <w:r>
        <w:rPr>
          <w:color w:val="000000"/>
          <w:sz w:val="22"/>
          <w:szCs w:val="22"/>
        </w:rPr>
        <w:t>71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0.6138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7/10</w:t>
      </w:r>
    </w:p>
    <w:p w14:paraId="6D2E5F55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4s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270C3A04" w14:textId="30DFC22F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0.7026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52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9309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0.6132</w:t>
      </w:r>
    </w:p>
    <w:p w14:paraId="1B1A61EE" w14:textId="77777777" w:rsidR="00791324" w:rsidRDefault="00000000">
      <w:pPr>
        <w:spacing w:before="5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8/10</w:t>
      </w:r>
    </w:p>
    <w:p w14:paraId="5E2B9CF5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4A31575E" w14:textId="4527BDDB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0.7053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 w:rsidR="008F2592">
        <w:rPr>
          <w:color w:val="000000"/>
          <w:sz w:val="22"/>
          <w:szCs w:val="22"/>
        </w:rPr>
        <w:t>.92</w:t>
      </w:r>
      <w:r>
        <w:rPr>
          <w:color w:val="000000"/>
          <w:sz w:val="22"/>
          <w:szCs w:val="22"/>
        </w:rPr>
        <w:t>18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0.6143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9/10</w:t>
      </w:r>
    </w:p>
    <w:p w14:paraId="61F18E5C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0AEF37C4" w14:textId="604382C0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0.7016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 w:rsidR="008F2592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45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0.6159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10/10</w:t>
      </w:r>
    </w:p>
    <w:p w14:paraId="163B139A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2000/2000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36BB3AA" w14:textId="4C882DB9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0.7032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80</w:t>
      </w:r>
      <w:r>
        <w:rPr>
          <w:color w:val="000000"/>
          <w:sz w:val="22"/>
          <w:szCs w:val="22"/>
        </w:rPr>
        <w:t>16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9009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0.6161 </w:t>
      </w:r>
      <w:r>
        <w:rPr>
          <w:b/>
          <w:bCs/>
          <w:color w:val="000000"/>
          <w:sz w:val="22"/>
          <w:szCs w:val="22"/>
        </w:rPr>
        <w:t>625/625</w:t>
      </w:r>
      <w:r>
        <w:rPr>
          <w:spacing w:val="147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1s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05D86DDB" w14:textId="465E6466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9009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8016</w:t>
      </w:r>
    </w:p>
    <w:p w14:paraId="5AFB3004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625/625</w:t>
      </w:r>
      <w:r>
        <w:rPr>
          <w:spacing w:val="147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1s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1ms/step</w:t>
      </w:r>
    </w:p>
    <w:p w14:paraId="716DF1E7" w14:textId="3AC208C3" w:rsidR="00791324" w:rsidRDefault="00000000">
      <w:pPr>
        <w:spacing w:before="272" w:line="270" w:lineRule="atLeast"/>
        <w:ind w:left="518" w:right="6681"/>
        <w:rPr>
          <w:sz w:val="22"/>
          <w:szCs w:val="22"/>
        </w:rPr>
      </w:pPr>
      <w:r>
        <w:rPr>
          <w:color w:val="000000"/>
          <w:sz w:val="22"/>
          <w:szCs w:val="22"/>
        </w:rPr>
        <w:t>Simple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RNN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 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941</w:t>
      </w:r>
      <w:r>
        <w:rPr>
          <w:color w:val="000000"/>
          <w:sz w:val="22"/>
          <w:szCs w:val="22"/>
        </w:rPr>
        <w:t xml:space="preserve"> 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21E60CB4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11820A85" w14:textId="77777777" w:rsidR="00791324" w:rsidRDefault="00791324">
      <w:pPr>
        <w:sectPr w:rsidR="00791324">
          <w:footerReference w:type="default" r:id="rId29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44DA3B7A" w14:textId="77777777" w:rsidR="00791324" w:rsidRDefault="00000000">
      <w:pPr>
        <w:spacing w:before="1" w:line="270" w:lineRule="atLeast"/>
        <w:ind w:left="1778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032882C7" w14:textId="77777777" w:rsidR="00791324" w:rsidRDefault="00000000">
      <w:pPr>
        <w:spacing w:before="272" w:line="270" w:lineRule="atLeast"/>
        <w:ind w:left="862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442DBC66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29A16010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0.50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0.00</w:t>
      </w:r>
    </w:p>
    <w:p w14:paraId="2EEF0979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1.00</w:t>
      </w:r>
    </w:p>
    <w:p w14:paraId="234B419F" w14:textId="77777777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0.60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0.50</w:t>
      </w:r>
    </w:p>
    <w:p w14:paraId="1921425C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0.64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</w:t>
      </w:r>
    </w:p>
    <w:p w14:paraId="2BFB95D8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0.00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6023</w:t>
      </w:r>
    </w:p>
    <w:p w14:paraId="6DB051D0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0.82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13977</w:t>
      </w:r>
    </w:p>
    <w:p w14:paraId="203F8A4E" w14:textId="77777777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40A9A1FC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0.41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46B81D9C" w14:textId="77777777" w:rsidR="00791324" w:rsidRDefault="00000000">
      <w:pPr>
        <w:spacing w:before="30" w:after="27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0.58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20000</w:t>
      </w:r>
    </w:p>
    <w:p w14:paraId="2054B414" w14:textId="77777777" w:rsidR="00791324" w:rsidRDefault="00791324">
      <w:pPr>
        <w:sectPr w:rsidR="00791324">
          <w:footerReference w:type="default" r:id="rId30"/>
          <w:type w:val="continuous"/>
          <w:pgSz w:w="12240" w:h="15840"/>
          <w:pgMar w:top="1460" w:right="3814" w:bottom="1020" w:left="922" w:header="720" w:footer="780" w:gutter="0"/>
          <w:cols w:num="3" w:space="720" w:equalWidth="0">
            <w:col w:w="1887" w:space="807"/>
            <w:col w:w="1527" w:space="764"/>
            <w:col w:w="2519" w:space="0"/>
          </w:cols>
        </w:sectPr>
      </w:pPr>
    </w:p>
    <w:p w14:paraId="6C8D24E7" w14:textId="77777777" w:rsidR="00791324" w:rsidRDefault="00000000">
      <w:pPr>
        <w:spacing w:before="1"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40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6022]</w:t>
      </w:r>
    </w:p>
    <w:p w14:paraId="7DCD9040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404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13976]]</w:t>
      </w:r>
    </w:p>
    <w:p w14:paraId="5223DB77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MLP</w:t>
      </w:r>
      <w:r>
        <w:pict w14:anchorId="209B6388">
          <v:shape id="_x0000_s1034" type="#_x0000_t75" style="position:absolute;left:0;text-align:left;margin-left:71pt;margin-top:7.85pt;width:471pt;height:256pt;z-index:-251649024;mso-position-horizontal-relative:page;mso-position-vertical-relative:text" o:allowincell="f">
            <v:imagedata r:id="rId31" o:title=""/>
            <w10:wrap anchorx="page"/>
            <w10:anchorlock/>
          </v:shape>
        </w:pict>
      </w:r>
    </w:p>
    <w:p w14:paraId="44A73394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tensorflow.keras.models</w:t>
      </w:r>
      <w:r>
        <w:rPr>
          <w:b/>
          <w:bCs/>
          <w:spacing w:val="93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</w:t>
      </w:r>
    </w:p>
    <w:p w14:paraId="5D729C51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tensorflow.keras.layers</w:t>
      </w:r>
      <w:r>
        <w:rPr>
          <w:b/>
          <w:bCs/>
          <w:spacing w:val="19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Dense</w:t>
      </w:r>
    </w:p>
    <w:p w14:paraId="10E3AA51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sklearn.metrics</w:t>
      </w:r>
      <w:r>
        <w:rPr>
          <w:b/>
          <w:bCs/>
          <w:spacing w:val="171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accuracy_score,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classification_report,</w:t>
      </w:r>
      <w:r>
        <w:rPr>
          <w:color w:val="FF0000"/>
          <w:sz w:val="22"/>
          <w:szCs w:val="22"/>
        </w:rPr>
        <w:t>␣</w:t>
      </w:r>
    </w:p>
    <w:p w14:paraId="0909A591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confusion_matrix</w:t>
      </w:r>
    </w:p>
    <w:p w14:paraId="522171BC" w14:textId="77777777" w:rsidR="00791324" w:rsidRDefault="00000000">
      <w:pPr>
        <w:spacing w:before="32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mlp_model</w:t>
      </w:r>
      <w:r>
        <w:rPr>
          <w:spacing w:val="97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Sequential()</w:t>
      </w:r>
    </w:p>
    <w:p w14:paraId="68150CC4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mlp_model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add(Dense(units</w:t>
      </w:r>
      <w:r>
        <w:rPr>
          <w:color w:val="666666"/>
          <w:sz w:val="22"/>
          <w:szCs w:val="22"/>
        </w:rPr>
        <w:t>=64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activation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'relu'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input_shape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(X_train</w:t>
      </w:r>
      <w:r>
        <w:rPr>
          <w:color w:val="666666"/>
          <w:sz w:val="22"/>
          <w:szCs w:val="22"/>
        </w:rPr>
        <w:t>.</w:t>
      </w:r>
    </w:p>
    <w:p w14:paraId="0A97A262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1</w:t>
      </w:r>
      <w:r>
        <w:rPr>
          <w:color w:val="000000"/>
          <w:sz w:val="22"/>
          <w:szCs w:val="22"/>
        </w:rPr>
        <w:t>],)))</w:t>
      </w:r>
    </w:p>
    <w:p w14:paraId="763D41A5" w14:textId="77777777" w:rsidR="00791324" w:rsidRDefault="00000000">
      <w:pPr>
        <w:spacing w:before="21" w:line="270" w:lineRule="atLeast"/>
        <w:ind w:left="598" w:right="1709"/>
        <w:rPr>
          <w:sz w:val="22"/>
          <w:szCs w:val="22"/>
        </w:rPr>
      </w:pPr>
      <w:r>
        <w:rPr>
          <w:color w:val="000000"/>
          <w:sz w:val="22"/>
          <w:szCs w:val="22"/>
        </w:rPr>
        <w:t>mlp_model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add(Dense(units</w:t>
      </w:r>
      <w:r>
        <w:rPr>
          <w:color w:val="666666"/>
          <w:sz w:val="22"/>
          <w:szCs w:val="22"/>
        </w:rPr>
        <w:t>=32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activation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'relu'</w:t>
      </w:r>
      <w:r>
        <w:rPr>
          <w:color w:val="000000"/>
          <w:sz w:val="22"/>
          <w:szCs w:val="22"/>
        </w:rPr>
        <w:t>)) mlp_model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add(Dense(units</w:t>
      </w:r>
      <w:r>
        <w:rPr>
          <w:color w:val="666666"/>
          <w:sz w:val="22"/>
          <w:szCs w:val="22"/>
        </w:rPr>
        <w:t>=1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activation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'sigmoid'</w:t>
      </w:r>
      <w:r>
        <w:rPr>
          <w:color w:val="000000"/>
          <w:sz w:val="22"/>
          <w:szCs w:val="22"/>
        </w:rPr>
        <w:t>))</w:t>
      </w:r>
      <w:r>
        <w:rPr>
          <w:i/>
          <w:iCs/>
          <w:spacing w:val="144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Assuming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binary</w:t>
      </w:r>
      <w:r>
        <w:rPr>
          <w:color w:val="FF0000"/>
          <w:sz w:val="22"/>
          <w:szCs w:val="22"/>
        </w:rPr>
        <w:t>␣</w:t>
      </w:r>
    </w:p>
    <w:p w14:paraId="270C520D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i/>
          <w:iCs/>
          <w:color w:val="3D7A7A"/>
          <w:sz w:val="22"/>
          <w:szCs w:val="22"/>
        </w:rPr>
        <w:t>classification</w:t>
      </w:r>
    </w:p>
    <w:p w14:paraId="1EB480FC" w14:textId="77777777" w:rsidR="00791324" w:rsidRDefault="00000000">
      <w:pPr>
        <w:spacing w:before="32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mlp_model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compile(optimizer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'adam'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'binary_crossentropy'</w:t>
      </w:r>
      <w:r>
        <w:rPr>
          <w:color w:val="000000"/>
          <w:sz w:val="22"/>
          <w:szCs w:val="22"/>
        </w:rPr>
        <w:t>,</w:t>
      </w:r>
      <w:r>
        <w:rPr>
          <w:color w:val="FF0000"/>
          <w:sz w:val="22"/>
          <w:szCs w:val="22"/>
        </w:rPr>
        <w:t>␣</w:t>
      </w:r>
    </w:p>
    <w:p w14:paraId="0DC5093C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metrics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[</w:t>
      </w:r>
      <w:r>
        <w:rPr>
          <w:color w:val="BA2121"/>
          <w:sz w:val="22"/>
          <w:szCs w:val="22"/>
        </w:rPr>
        <w:t>'accuracy'</w:t>
      </w:r>
      <w:r>
        <w:rPr>
          <w:color w:val="000000"/>
          <w:sz w:val="22"/>
          <w:szCs w:val="22"/>
        </w:rPr>
        <w:t>])</w:t>
      </w:r>
    </w:p>
    <w:p w14:paraId="5AFFF36D" w14:textId="77777777" w:rsidR="00791324" w:rsidRDefault="00000000">
      <w:pPr>
        <w:spacing w:before="32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history</w:t>
      </w:r>
      <w:r>
        <w:rPr>
          <w:spacing w:val="25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mlp_model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epochs</w:t>
      </w:r>
      <w:r>
        <w:rPr>
          <w:color w:val="666666"/>
          <w:sz w:val="22"/>
          <w:szCs w:val="22"/>
        </w:rPr>
        <w:t>=5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batch_size</w:t>
      </w:r>
      <w:r>
        <w:rPr>
          <w:color w:val="666666"/>
          <w:sz w:val="22"/>
          <w:szCs w:val="22"/>
        </w:rPr>
        <w:t>=32</w:t>
      </w:r>
      <w:r>
        <w:rPr>
          <w:color w:val="000000"/>
          <w:sz w:val="22"/>
          <w:szCs w:val="22"/>
        </w:rPr>
        <w:t>,</w:t>
      </w:r>
      <w:r>
        <w:rPr>
          <w:color w:val="FF0000"/>
          <w:sz w:val="22"/>
          <w:szCs w:val="22"/>
        </w:rPr>
        <w:t>␣</w:t>
      </w:r>
    </w:p>
    <w:p w14:paraId="282A7205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validation_split</w:t>
      </w:r>
      <w:r>
        <w:rPr>
          <w:color w:val="666666"/>
          <w:sz w:val="22"/>
          <w:szCs w:val="22"/>
        </w:rPr>
        <w:t>=0.2</w:t>
      </w:r>
      <w:r>
        <w:rPr>
          <w:color w:val="000000"/>
          <w:sz w:val="22"/>
          <w:szCs w:val="22"/>
        </w:rPr>
        <w:t>)</w:t>
      </w:r>
    </w:p>
    <w:p w14:paraId="7F64DFFC" w14:textId="77777777" w:rsidR="00791324" w:rsidRDefault="00000000">
      <w:pPr>
        <w:spacing w:before="274" w:line="270" w:lineRule="atLeast"/>
        <w:ind w:left="598" w:right="3485"/>
        <w:rPr>
          <w:sz w:val="22"/>
          <w:szCs w:val="22"/>
        </w:rPr>
      </w:pPr>
      <w:r>
        <w:rPr>
          <w:color w:val="000000"/>
          <w:sz w:val="22"/>
          <w:szCs w:val="22"/>
        </w:rPr>
        <w:t>loss,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</w:t>
      </w:r>
      <w:r>
        <w:rPr>
          <w:spacing w:val="380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mlp_model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evaluate(X_test,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y_test) y_pred_mlp_prob</w:t>
      </w:r>
      <w:r>
        <w:pict w14:anchorId="04461195">
          <v:shape id="_x0000_s1035" type="#_x0000_t75" style="position:absolute;left:0;text-align:left;margin-left:71pt;margin-top:-3pt;width:471pt;height:159pt;z-index:-251648000;mso-position-horizontal-relative:page;mso-position-vertical-relative:text" o:allowincell="f">
            <v:imagedata r:id="rId32" o:title=""/>
            <w10:wrap anchorx="page"/>
            <w10:anchorlock/>
          </v:shape>
        </w:pict>
      </w:r>
      <w:r>
        <w:rPr>
          <w:spacing w:val="21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mlp_model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predict(X_test) y_pred_mlp</w:t>
      </w:r>
      <w:r>
        <w:rPr>
          <w:spacing w:val="151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(y_pred_mlp_prob</w:t>
      </w:r>
      <w:r>
        <w:rPr>
          <w:spacing w:val="257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&gt;</w:t>
      </w:r>
      <w:r>
        <w:rPr>
          <w:color w:val="666666"/>
          <w:spacing w:val="52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0.5</w:t>
      </w:r>
      <w:r>
        <w:rPr>
          <w:color w:val="000000"/>
          <w:sz w:val="22"/>
          <w:szCs w:val="22"/>
        </w:rPr>
        <w:t>)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astype(</w:t>
      </w:r>
      <w:r>
        <w:rPr>
          <w:color w:val="008000"/>
          <w:sz w:val="22"/>
          <w:szCs w:val="22"/>
        </w:rPr>
        <w:t>int</w:t>
      </w:r>
      <w:r>
        <w:rPr>
          <w:color w:val="000000"/>
          <w:sz w:val="22"/>
          <w:szCs w:val="22"/>
        </w:rPr>
        <w:t>)</w:t>
      </w:r>
    </w:p>
    <w:p w14:paraId="5BF1D343" w14:textId="77777777" w:rsidR="00791324" w:rsidRDefault="00000000">
      <w:pPr>
        <w:spacing w:before="272" w:line="270" w:lineRule="atLeast"/>
        <w:ind w:left="598" w:right="4188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Multilayer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Perceptron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(MLP)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y_pred_mlp)) </w:t>
      </w:r>
      <w:r>
        <w:rPr>
          <w:color w:val="008000"/>
          <w:sz w:val="22"/>
          <w:szCs w:val="22"/>
        </w:rPr>
        <w:lastRenderedPageBreak/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y_pred_mlp))</w:t>
      </w:r>
    </w:p>
    <w:p w14:paraId="67428FF9" w14:textId="77777777" w:rsidR="00791324" w:rsidRDefault="00000000">
      <w:pPr>
        <w:spacing w:before="297" w:line="270" w:lineRule="atLeast"/>
        <w:ind w:left="518" w:right="779"/>
        <w:rPr>
          <w:sz w:val="22"/>
          <w:szCs w:val="22"/>
        </w:rPr>
      </w:pPr>
      <w:r>
        <w:rPr>
          <w:color w:val="000000"/>
          <w:sz w:val="22"/>
          <w:szCs w:val="22"/>
        </w:rPr>
        <w:t>/usr/local/lib/python3.12/dist-packages/keras/src/layers/core/dense.py:93: UserWarning: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not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pass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`input_shape`/`input_dim`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argument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layer.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When using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models,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prefer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using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`Input(shape)`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object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first layer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instead.</w:t>
      </w:r>
    </w:p>
    <w:p w14:paraId="7F9A2D1A" w14:textId="77777777" w:rsidR="00791324" w:rsidRDefault="00000000">
      <w:pPr>
        <w:spacing w:before="30" w:line="241" w:lineRule="atLeast"/>
        <w:ind w:left="747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super().__init__(activity_regularizer=activity_regularizer,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**kwargs)</w:t>
      </w:r>
    </w:p>
    <w:p w14:paraId="58C142FE" w14:textId="77777777" w:rsidR="00791324" w:rsidRDefault="00000000">
      <w:pPr>
        <w:spacing w:before="165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1/5</w:t>
      </w:r>
    </w:p>
    <w:p w14:paraId="0933F08E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6s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28A028BE" w14:textId="35E8DB96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9021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14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97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0.6160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2/5</w:t>
      </w:r>
    </w:p>
    <w:p w14:paraId="2347BA7F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3s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11CA59D4" w14:textId="26A224EB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39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81</w:t>
      </w:r>
      <w:r>
        <w:rPr>
          <w:color w:val="000000"/>
          <w:sz w:val="22"/>
          <w:szCs w:val="22"/>
        </w:rPr>
        <w:t>49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97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0.6160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3/5</w:t>
      </w:r>
    </w:p>
    <w:p w14:paraId="1AE4DCA1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3s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58F0D252" w14:textId="53B7B33E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39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14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97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0.6167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4/5</w:t>
      </w:r>
    </w:p>
    <w:p w14:paraId="29C178B8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3s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E40F804" w14:textId="46A9F2FC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0.7049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85</w:t>
      </w:r>
      <w:r>
        <w:rPr>
          <w:color w:val="000000"/>
          <w:sz w:val="22"/>
          <w:szCs w:val="22"/>
        </w:rPr>
        <w:t>65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93</w:t>
      </w:r>
      <w:r>
        <w:rPr>
          <w:color w:val="000000"/>
          <w:sz w:val="22"/>
          <w:szCs w:val="22"/>
        </w:rPr>
        <w:t>74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0.6224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5/5</w:t>
      </w:r>
    </w:p>
    <w:p w14:paraId="1D77B51B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3s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146B85D5" w14:textId="599B19FA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45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83</w:t>
      </w:r>
      <w:r>
        <w:rPr>
          <w:color w:val="000000"/>
          <w:sz w:val="22"/>
          <w:szCs w:val="22"/>
        </w:rPr>
        <w:t>29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8F2592">
        <w:rPr>
          <w:color w:val="000000"/>
          <w:sz w:val="22"/>
          <w:szCs w:val="22"/>
        </w:rPr>
        <w:t>94</w:t>
      </w:r>
      <w:r>
        <w:rPr>
          <w:color w:val="000000"/>
          <w:sz w:val="22"/>
          <w:szCs w:val="22"/>
        </w:rPr>
        <w:t>95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0.6249 </w:t>
      </w:r>
      <w:r>
        <w:rPr>
          <w:b/>
          <w:bCs/>
          <w:color w:val="000000"/>
          <w:sz w:val="22"/>
          <w:szCs w:val="22"/>
        </w:rPr>
        <w:t>359/359</w:t>
      </w:r>
      <w:r>
        <w:rPr>
          <w:spacing w:val="147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1s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BF9F89E" w14:textId="3BC22F13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90</w:t>
      </w:r>
      <w:r w:rsidR="008F2592">
        <w:rPr>
          <w:color w:val="000000"/>
          <w:sz w:val="22"/>
          <w:szCs w:val="22"/>
        </w:rPr>
        <w:t>2</w:t>
      </w:r>
      <w:r>
        <w:rPr>
          <w:color w:val="000000"/>
          <w:sz w:val="22"/>
          <w:szCs w:val="22"/>
        </w:rPr>
        <w:t>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0.6217</w:t>
      </w:r>
    </w:p>
    <w:p w14:paraId="3FC3C71A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359/359</w:t>
      </w:r>
      <w:r>
        <w:rPr>
          <w:spacing w:val="147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0s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1ms/step</w:t>
      </w:r>
    </w:p>
    <w:p w14:paraId="54B9F41B" w14:textId="77777777" w:rsidR="00791324" w:rsidRDefault="00000000">
      <w:pPr>
        <w:spacing w:before="301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Multilayer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Perceptron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(MLP)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</w:t>
      </w:r>
    </w:p>
    <w:p w14:paraId="7CD68A78" w14:textId="6F6492C3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</w:t>
      </w:r>
      <w:r w:rsidR="008F2592">
        <w:rPr>
          <w:color w:val="000000"/>
          <w:sz w:val="22"/>
          <w:szCs w:val="22"/>
        </w:rPr>
        <w:t>.925</w:t>
      </w:r>
    </w:p>
    <w:p w14:paraId="4D8B158E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6BC6BB14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4203EDF2" w14:textId="77777777" w:rsidR="00791324" w:rsidRDefault="00791324">
      <w:pPr>
        <w:sectPr w:rsidR="00791324">
          <w:footerReference w:type="default" r:id="rId33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2BCC242C" w14:textId="77777777" w:rsidR="00791324" w:rsidRDefault="00000000">
      <w:pPr>
        <w:spacing w:before="1" w:line="270" w:lineRule="atLeast"/>
        <w:ind w:left="1260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51947BDB" w14:textId="77777777" w:rsidR="00791324" w:rsidRDefault="00000000">
      <w:pPr>
        <w:spacing w:before="272" w:line="270" w:lineRule="atLeast"/>
        <w:ind w:left="344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48607286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37166316" w14:textId="4FF0E970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</w:t>
      </w:r>
    </w:p>
    <w:p w14:paraId="70E405C0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1.00</w:t>
      </w:r>
    </w:p>
    <w:p w14:paraId="76BD90E1" w14:textId="77777777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0.60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0.50</w:t>
      </w:r>
    </w:p>
    <w:p w14:paraId="616C0AF0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0.64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</w:t>
      </w:r>
    </w:p>
    <w:p w14:paraId="08EC7521" w14:textId="16539934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85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3394</w:t>
      </w:r>
    </w:p>
    <w:p w14:paraId="72562197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0.83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8089</w:t>
      </w:r>
    </w:p>
    <w:p w14:paraId="6D539D4E" w14:textId="6B884B64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925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11483</w:t>
      </w:r>
    </w:p>
    <w:p w14:paraId="3BC6B87D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0.41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11483</w:t>
      </w:r>
    </w:p>
    <w:p w14:paraId="51A076B0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0.58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11483</w:t>
      </w:r>
    </w:p>
    <w:p w14:paraId="13F631A1" w14:textId="77777777" w:rsidR="00791324" w:rsidRDefault="00791324">
      <w:pPr>
        <w:sectPr w:rsidR="00791324">
          <w:footerReference w:type="default" r:id="rId34"/>
          <w:type w:val="continuous"/>
          <w:pgSz w:w="12240" w:h="15840"/>
          <w:pgMar w:top="1460" w:right="2887" w:bottom="1020" w:left="1440" w:header="720" w:footer="780" w:gutter="0"/>
          <w:cols w:num="3" w:space="720" w:equalWidth="0">
            <w:col w:w="1369" w:space="807"/>
            <w:col w:w="1527" w:space="764"/>
            <w:col w:w="3446" w:space="0"/>
          </w:cols>
        </w:sectPr>
      </w:pPr>
    </w:p>
    <w:p w14:paraId="66DAB258" w14:textId="77777777" w:rsidR="00791324" w:rsidRDefault="00000000">
      <w:pPr>
        <w:spacing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3392]</w:t>
      </w:r>
    </w:p>
    <w:p w14:paraId="6EF8D765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8087]]</w:t>
      </w:r>
    </w:p>
    <w:p w14:paraId="5B6C4071" w14:textId="77777777" w:rsidR="00791324" w:rsidRDefault="00000000">
      <w:pPr>
        <w:spacing w:before="22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GRU</w:t>
      </w:r>
      <w:r>
        <w:pict w14:anchorId="0F1D24F3">
          <v:shape id="_x0000_s1036" type="#_x0000_t75" style="position:absolute;left:0;text-align:left;margin-left:71pt;margin-top:8.05pt;width:471pt;height:488pt;z-index:-251646976;mso-position-horizontal-relative:page;mso-position-vertical-relative:text" o:allowincell="f">
            <v:imagedata r:id="rId35" o:title=""/>
            <w10:wrap anchorx="page"/>
            <w10:anchorlock/>
          </v:shape>
        </w:pict>
      </w:r>
    </w:p>
    <w:p w14:paraId="62F1078A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</w:t>
      </w:r>
      <w:r>
        <w:rPr>
          <w:b/>
          <w:bCs/>
          <w:spacing w:val="224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tf</w:t>
      </w:r>
    </w:p>
    <w:p w14:paraId="53BB26D4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tensorflow.keras.models</w:t>
      </w:r>
      <w:r>
        <w:rPr>
          <w:b/>
          <w:bCs/>
          <w:spacing w:val="93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</w:t>
      </w:r>
    </w:p>
    <w:p w14:paraId="4DCD69DB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tensorflow.keras.layers</w:t>
      </w:r>
      <w:r>
        <w:rPr>
          <w:b/>
          <w:bCs/>
          <w:spacing w:val="19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GRU,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Dense</w:t>
      </w:r>
    </w:p>
    <w:p w14:paraId="5C62E467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sklearn.metrics</w:t>
      </w:r>
      <w:r>
        <w:rPr>
          <w:b/>
          <w:bCs/>
          <w:spacing w:val="171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accuracy_score,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classification_report,</w:t>
      </w:r>
      <w:r>
        <w:rPr>
          <w:color w:val="FF0000"/>
          <w:sz w:val="22"/>
          <w:szCs w:val="22"/>
        </w:rPr>
        <w:t>␣</w:t>
      </w:r>
    </w:p>
    <w:p w14:paraId="58E12832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lastRenderedPageBreak/>
        <w:t>↪</w:t>
      </w:r>
      <w:r>
        <w:rPr>
          <w:color w:val="000000"/>
          <w:sz w:val="22"/>
          <w:szCs w:val="22"/>
        </w:rPr>
        <w:t>confusion_matrix</w:t>
      </w:r>
    </w:p>
    <w:p w14:paraId="50CFEBC4" w14:textId="77777777" w:rsidR="00791324" w:rsidRDefault="00000000">
      <w:pPr>
        <w:spacing w:before="50" w:after="301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pacing w:val="5"/>
          <w:sz w:val="22"/>
          <w:szCs w:val="22"/>
        </w:rPr>
        <w:t>numpy</w:t>
      </w:r>
      <w:r>
        <w:rPr>
          <w:b/>
          <w:bCs/>
          <w:color w:val="008000"/>
          <w:spacing w:val="5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np</w:t>
      </w:r>
    </w:p>
    <w:p w14:paraId="5394A3BB" w14:textId="77777777" w:rsidR="00791324" w:rsidRDefault="00000000">
      <w:pPr>
        <w:numPr>
          <w:ilvl w:val="0"/>
          <w:numId w:val="7"/>
        </w:num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i/>
          <w:iCs/>
          <w:color w:val="3D7A7A"/>
          <w:sz w:val="22"/>
          <w:szCs w:val="22"/>
        </w:rPr>
        <w:t>Reshape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data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for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GRU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input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(samples,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time_steps,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features)</w:t>
      </w:r>
    </w:p>
    <w:p w14:paraId="085A1B7F" w14:textId="77777777" w:rsidR="00791324" w:rsidRDefault="00000000">
      <w:pPr>
        <w:numPr>
          <w:ilvl w:val="0"/>
          <w:numId w:val="7"/>
        </w:num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i/>
          <w:iCs/>
          <w:color w:val="3D7A7A"/>
          <w:sz w:val="22"/>
          <w:szCs w:val="22"/>
        </w:rPr>
        <w:t>Assuming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each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feature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is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a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time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step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here</w:t>
      </w:r>
    </w:p>
    <w:p w14:paraId="03DD9375" w14:textId="77777777" w:rsidR="00791324" w:rsidRDefault="00000000">
      <w:pPr>
        <w:spacing w:before="1" w:line="270" w:lineRule="atLeast"/>
        <w:ind w:left="598" w:right="1423"/>
        <w:rPr>
          <w:sz w:val="22"/>
          <w:szCs w:val="22"/>
        </w:rPr>
      </w:pPr>
      <w:r>
        <w:rPr>
          <w:color w:val="000000"/>
          <w:sz w:val="22"/>
          <w:szCs w:val="22"/>
        </w:rPr>
        <w:t>X_train_gru</w:t>
      </w:r>
      <w:r>
        <w:rPr>
          <w:spacing w:val="254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np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reshape(X_train,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(X_train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0</w:t>
      </w:r>
      <w:r>
        <w:rPr>
          <w:color w:val="000000"/>
          <w:sz w:val="22"/>
          <w:szCs w:val="22"/>
        </w:rPr>
        <w:t>],</w:t>
      </w:r>
      <w:r>
        <w:rPr>
          <w:spacing w:val="162"/>
          <w:sz w:val="22"/>
          <w:szCs w:val="22"/>
        </w:rPr>
        <w:t xml:space="preserve"> </w:t>
      </w:r>
      <w:r>
        <w:rPr>
          <w:color w:val="666666"/>
          <w:spacing w:val="5"/>
          <w:sz w:val="22"/>
          <w:szCs w:val="22"/>
        </w:rPr>
        <w:t>1</w:t>
      </w:r>
      <w:r>
        <w:rPr>
          <w:color w:val="000000"/>
          <w:spacing w:val="5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X_train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1</w:t>
      </w:r>
      <w:r>
        <w:rPr>
          <w:color w:val="000000"/>
          <w:sz w:val="22"/>
          <w:szCs w:val="22"/>
        </w:rPr>
        <w:t>])) X_test_gru</w:t>
      </w:r>
      <w:r>
        <w:rPr>
          <w:spacing w:val="23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np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reshape(X_test,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(X_test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0</w:t>
      </w:r>
      <w:r>
        <w:rPr>
          <w:color w:val="000000"/>
          <w:sz w:val="22"/>
          <w:szCs w:val="22"/>
        </w:rPr>
        <w:t>],</w:t>
      </w:r>
      <w:r>
        <w:rPr>
          <w:spacing w:val="162"/>
          <w:sz w:val="22"/>
          <w:szCs w:val="22"/>
        </w:rPr>
        <w:t xml:space="preserve"> </w:t>
      </w:r>
      <w:r>
        <w:rPr>
          <w:color w:val="666666"/>
          <w:spacing w:val="5"/>
          <w:sz w:val="22"/>
          <w:szCs w:val="22"/>
        </w:rPr>
        <w:t>1</w:t>
      </w:r>
      <w:r>
        <w:rPr>
          <w:color w:val="000000"/>
          <w:spacing w:val="5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X_test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1</w:t>
      </w:r>
      <w:r>
        <w:rPr>
          <w:color w:val="000000"/>
          <w:sz w:val="22"/>
          <w:szCs w:val="22"/>
        </w:rPr>
        <w:t>]))</w:t>
      </w:r>
    </w:p>
    <w:p w14:paraId="666EAB72" w14:textId="77777777" w:rsidR="00791324" w:rsidRDefault="00000000">
      <w:pPr>
        <w:spacing w:before="30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gru_model</w:t>
      </w:r>
      <w:r>
        <w:rPr>
          <w:spacing w:val="14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Sequential()</w:t>
      </w:r>
    </w:p>
    <w:p w14:paraId="3EB41A3E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gru_model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add(GRU(units</w:t>
      </w:r>
      <w:r>
        <w:rPr>
          <w:color w:val="666666"/>
          <w:sz w:val="22"/>
          <w:szCs w:val="22"/>
        </w:rPr>
        <w:t>=32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input_shape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(X_train_gru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1</w:t>
      </w:r>
      <w:r>
        <w:rPr>
          <w:color w:val="000000"/>
          <w:sz w:val="22"/>
          <w:szCs w:val="22"/>
        </w:rPr>
        <w:t>],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X_train_gru</w:t>
      </w:r>
      <w:r>
        <w:rPr>
          <w:color w:val="666666"/>
          <w:sz w:val="22"/>
          <w:szCs w:val="22"/>
        </w:rPr>
        <w:t>.</w:t>
      </w:r>
    </w:p>
    <w:p w14:paraId="1E5F9098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shape[</w:t>
      </w:r>
      <w:r>
        <w:rPr>
          <w:color w:val="666666"/>
          <w:sz w:val="22"/>
          <w:szCs w:val="22"/>
        </w:rPr>
        <w:t>2</w:t>
      </w:r>
      <w:r>
        <w:rPr>
          <w:color w:val="000000"/>
          <w:sz w:val="22"/>
          <w:szCs w:val="22"/>
        </w:rPr>
        <w:t>])))</w:t>
      </w:r>
    </w:p>
    <w:p w14:paraId="533AE96A" w14:textId="77777777" w:rsidR="00791324" w:rsidRDefault="00000000">
      <w:pPr>
        <w:spacing w:before="5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gru_model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add(Dense(units</w:t>
      </w:r>
      <w:r>
        <w:rPr>
          <w:color w:val="666666"/>
          <w:sz w:val="22"/>
          <w:szCs w:val="22"/>
        </w:rPr>
        <w:t>=1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activation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'sigmoid'</w:t>
      </w:r>
      <w:r>
        <w:rPr>
          <w:color w:val="000000"/>
          <w:sz w:val="22"/>
          <w:szCs w:val="22"/>
        </w:rPr>
        <w:t>))</w:t>
      </w:r>
      <w:r>
        <w:rPr>
          <w:i/>
          <w:iCs/>
          <w:spacing w:val="144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Assuming</w:t>
      </w:r>
      <w:r>
        <w:rPr>
          <w:i/>
          <w:iCs/>
          <w:color w:val="3D7A7A"/>
          <w:spacing w:val="60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binary</w:t>
      </w:r>
      <w:r>
        <w:rPr>
          <w:color w:val="FF0000"/>
          <w:sz w:val="22"/>
          <w:szCs w:val="22"/>
        </w:rPr>
        <w:t>␣</w:t>
      </w:r>
    </w:p>
    <w:p w14:paraId="16196B51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i/>
          <w:iCs/>
          <w:color w:val="3D7A7A"/>
          <w:sz w:val="22"/>
          <w:szCs w:val="22"/>
        </w:rPr>
        <w:t>classification</w:t>
      </w:r>
    </w:p>
    <w:p w14:paraId="6836B3CD" w14:textId="77777777" w:rsidR="00791324" w:rsidRDefault="00000000">
      <w:pPr>
        <w:spacing w:before="32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gru_model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compile(optimizer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'adam'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'binary_crossentropy'</w:t>
      </w:r>
      <w:r>
        <w:rPr>
          <w:color w:val="000000"/>
          <w:sz w:val="22"/>
          <w:szCs w:val="22"/>
        </w:rPr>
        <w:t>,</w:t>
      </w:r>
      <w:r>
        <w:rPr>
          <w:color w:val="FF0000"/>
          <w:sz w:val="22"/>
          <w:szCs w:val="22"/>
        </w:rPr>
        <w:t>␣</w:t>
      </w:r>
    </w:p>
    <w:p w14:paraId="159CB437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metrics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[</w:t>
      </w:r>
      <w:r>
        <w:rPr>
          <w:color w:val="BA2121"/>
          <w:sz w:val="22"/>
          <w:szCs w:val="22"/>
        </w:rPr>
        <w:t>'accuracy'</w:t>
      </w:r>
      <w:r>
        <w:rPr>
          <w:color w:val="000000"/>
          <w:sz w:val="22"/>
          <w:szCs w:val="22"/>
        </w:rPr>
        <w:t>])</w:t>
      </w:r>
    </w:p>
    <w:p w14:paraId="37BA554F" w14:textId="77777777" w:rsidR="00791324" w:rsidRDefault="00000000">
      <w:pPr>
        <w:spacing w:before="32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history</w:t>
      </w:r>
      <w:r>
        <w:rPr>
          <w:spacing w:val="25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gru_model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fit(X_train_gru,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epochs</w:t>
      </w:r>
      <w:r>
        <w:rPr>
          <w:color w:val="666666"/>
          <w:sz w:val="22"/>
          <w:szCs w:val="22"/>
        </w:rPr>
        <w:t>=10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batch_size</w:t>
      </w:r>
      <w:r>
        <w:rPr>
          <w:color w:val="666666"/>
          <w:sz w:val="22"/>
          <w:szCs w:val="22"/>
        </w:rPr>
        <w:t>=32</w:t>
      </w:r>
      <w:r>
        <w:rPr>
          <w:color w:val="000000"/>
          <w:sz w:val="22"/>
          <w:szCs w:val="22"/>
        </w:rPr>
        <w:t>,</w:t>
      </w:r>
      <w:r>
        <w:rPr>
          <w:color w:val="FF0000"/>
          <w:sz w:val="22"/>
          <w:szCs w:val="22"/>
        </w:rPr>
        <w:t>␣</w:t>
      </w:r>
    </w:p>
    <w:p w14:paraId="02677B70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validation_split</w:t>
      </w:r>
      <w:r>
        <w:rPr>
          <w:color w:val="666666"/>
          <w:sz w:val="22"/>
          <w:szCs w:val="22"/>
        </w:rPr>
        <w:t>=0.2</w:t>
      </w:r>
      <w:r>
        <w:rPr>
          <w:color w:val="000000"/>
          <w:sz w:val="22"/>
          <w:szCs w:val="22"/>
        </w:rPr>
        <w:t>)</w:t>
      </w:r>
    </w:p>
    <w:p w14:paraId="56F732F4" w14:textId="77777777" w:rsidR="00791324" w:rsidRDefault="00000000">
      <w:pPr>
        <w:spacing w:before="292" w:line="270" w:lineRule="atLeast"/>
        <w:ind w:left="598" w:right="3133"/>
        <w:rPr>
          <w:sz w:val="22"/>
          <w:szCs w:val="22"/>
        </w:rPr>
      </w:pPr>
      <w:r>
        <w:rPr>
          <w:color w:val="000000"/>
          <w:sz w:val="22"/>
          <w:szCs w:val="22"/>
        </w:rPr>
        <w:t>loss,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</w:t>
      </w:r>
      <w:r>
        <w:rPr>
          <w:spacing w:val="380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gru_model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evaluate(X_test_gru,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y_test) y_pred_gru_prob</w:t>
      </w:r>
      <w:r>
        <w:rPr>
          <w:spacing w:val="263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gru_model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predict(X_test_gru) y_pred_gru</w:t>
      </w:r>
      <w:r>
        <w:rPr>
          <w:spacing w:val="200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(y_pred_gru_prob</w:t>
      </w:r>
      <w:r>
        <w:rPr>
          <w:spacing w:val="305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&gt;</w:t>
      </w:r>
      <w:r>
        <w:rPr>
          <w:color w:val="666666"/>
          <w:spacing w:val="52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0.5</w:t>
      </w:r>
      <w:r>
        <w:rPr>
          <w:color w:val="000000"/>
          <w:sz w:val="22"/>
          <w:szCs w:val="22"/>
        </w:rPr>
        <w:t>)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astype(</w:t>
      </w:r>
      <w:r>
        <w:rPr>
          <w:color w:val="008000"/>
          <w:sz w:val="22"/>
          <w:szCs w:val="22"/>
        </w:rPr>
        <w:t>int</w:t>
      </w:r>
      <w:r>
        <w:rPr>
          <w:color w:val="000000"/>
          <w:sz w:val="22"/>
          <w:szCs w:val="22"/>
        </w:rPr>
        <w:t>)</w:t>
      </w:r>
    </w:p>
    <w:p w14:paraId="646AAE7B" w14:textId="77777777" w:rsidR="00791324" w:rsidRDefault="00000000">
      <w:pPr>
        <w:spacing w:before="272" w:line="270" w:lineRule="atLeast"/>
        <w:ind w:left="598" w:right="4158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Gated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Recurrent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Unit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(GRU)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Results:"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f"Accuracy:</w:t>
      </w:r>
      <w:r>
        <w:rPr>
          <w:b/>
          <w:bCs/>
          <w:spacing w:val="195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"Classification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Report:"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(classification_report(y_test,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y_pred_gru))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"Confusion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Matrix:"</w:t>
      </w:r>
      <w:r>
        <w:rPr>
          <w:color w:val="000000"/>
          <w:sz w:val="22"/>
          <w:szCs w:val="22"/>
        </w:rPr>
        <w:t xml:space="preserve">) </w:t>
      </w: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(confusion_matrix(y_test,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y_pred_gru))</w:t>
      </w:r>
    </w:p>
    <w:p w14:paraId="6BB48E7B" w14:textId="77777777" w:rsidR="00791324" w:rsidRDefault="00000000">
      <w:pPr>
        <w:spacing w:before="327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1/10</w:t>
      </w:r>
    </w:p>
    <w:p w14:paraId="08CAF0CF" w14:textId="77777777" w:rsidR="00791324" w:rsidRDefault="00000000">
      <w:pPr>
        <w:spacing w:before="136" w:line="270" w:lineRule="atLeast"/>
        <w:ind w:left="518" w:right="779"/>
        <w:rPr>
          <w:sz w:val="22"/>
          <w:szCs w:val="22"/>
        </w:rPr>
      </w:pPr>
      <w:r>
        <w:rPr>
          <w:color w:val="000000"/>
          <w:sz w:val="22"/>
          <w:szCs w:val="22"/>
        </w:rPr>
        <w:t>/usr/local/lib/python3.12/dist-packages/keras/src/layers/rnn/rnn.py:199: UserWarning: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not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pass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`input_shape`/`input_dim`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argument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layer.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When using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Sequential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models,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prefer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using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`Input(shape)`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object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first layer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the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instead.</w:t>
      </w:r>
    </w:p>
    <w:p w14:paraId="6C84ECDE" w14:textId="77777777" w:rsidR="00791324" w:rsidRDefault="00000000">
      <w:pPr>
        <w:spacing w:before="30" w:line="241" w:lineRule="atLeast"/>
        <w:ind w:left="747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super().__init__(**kwargs)</w:t>
      </w:r>
    </w:p>
    <w:p w14:paraId="427FFF47" w14:textId="77777777" w:rsidR="00791324" w:rsidRDefault="00000000">
      <w:pPr>
        <w:spacing w:before="5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6s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43711FBC" w14:textId="3414D53A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68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83</w:t>
      </w:r>
      <w:r>
        <w:rPr>
          <w:color w:val="000000"/>
          <w:sz w:val="22"/>
          <w:szCs w:val="22"/>
        </w:rPr>
        <w:t>77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97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0.6144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2/10</w:t>
      </w:r>
    </w:p>
    <w:p w14:paraId="65DB3A13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264FCF62" w14:textId="2FE74AD9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15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96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97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0.6161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3/10</w:t>
      </w:r>
    </w:p>
    <w:p w14:paraId="5ED3AC54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4s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9870886" w14:textId="2821AC80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22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81</w:t>
      </w:r>
      <w:r>
        <w:rPr>
          <w:color w:val="000000"/>
          <w:sz w:val="22"/>
          <w:szCs w:val="22"/>
        </w:rPr>
        <w:t>54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97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0.6159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4/10</w:t>
      </w:r>
    </w:p>
    <w:p w14:paraId="4C5F001A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4s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393D65C" w14:textId="51250393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32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81</w:t>
      </w:r>
      <w:r>
        <w:rPr>
          <w:color w:val="000000"/>
          <w:sz w:val="22"/>
          <w:szCs w:val="22"/>
        </w:rPr>
        <w:t>32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95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0.6155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5/10</w:t>
      </w:r>
    </w:p>
    <w:p w14:paraId="09937D5D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6s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A3D08A9" w14:textId="68166DB5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51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80</w:t>
      </w:r>
      <w:r>
        <w:rPr>
          <w:color w:val="000000"/>
          <w:sz w:val="22"/>
          <w:szCs w:val="22"/>
        </w:rPr>
        <w:t>03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95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0.6166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6/10</w:t>
      </w:r>
    </w:p>
    <w:p w14:paraId="12823E39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6s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2999C9E1" w14:textId="4A126518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53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78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94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0.6183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7/10</w:t>
      </w:r>
    </w:p>
    <w:p w14:paraId="0BE286EC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0C5EB878" w14:textId="1A913C99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28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83</w:t>
      </w:r>
      <w:r>
        <w:rPr>
          <w:color w:val="000000"/>
          <w:sz w:val="22"/>
          <w:szCs w:val="22"/>
        </w:rPr>
        <w:t>73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93</w:t>
      </w:r>
      <w:r>
        <w:rPr>
          <w:color w:val="000000"/>
          <w:sz w:val="22"/>
          <w:szCs w:val="22"/>
        </w:rPr>
        <w:t>90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0.6200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8/10</w:t>
      </w:r>
    </w:p>
    <w:p w14:paraId="28D797EE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4s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1EC521C" w14:textId="30FC3254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53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83</w:t>
      </w:r>
      <w:r>
        <w:rPr>
          <w:color w:val="000000"/>
          <w:sz w:val="22"/>
          <w:szCs w:val="22"/>
        </w:rPr>
        <w:t>32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82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0.6256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9/10</w:t>
      </w:r>
    </w:p>
    <w:p w14:paraId="1216F569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4s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15D16CBA" w14:textId="137EC74F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91</w:t>
      </w:r>
      <w:r>
        <w:rPr>
          <w:color w:val="000000"/>
          <w:sz w:val="22"/>
          <w:szCs w:val="22"/>
        </w:rPr>
        <w:t>73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80</w:t>
      </w:r>
      <w:r>
        <w:rPr>
          <w:color w:val="000000"/>
          <w:sz w:val="22"/>
          <w:szCs w:val="22"/>
        </w:rPr>
        <w:t>64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94</w:t>
      </w:r>
      <w:r>
        <w:rPr>
          <w:color w:val="000000"/>
          <w:sz w:val="22"/>
          <w:szCs w:val="22"/>
        </w:rPr>
        <w:t>67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0.6227 Epoch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10/10</w:t>
      </w:r>
    </w:p>
    <w:p w14:paraId="1E44DC29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1149/1149</w:t>
      </w:r>
      <w:r>
        <w:rPr>
          <w:spacing w:val="158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5s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4ms/step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52BEDA66" w14:textId="3F734143" w:rsidR="00791324" w:rsidRDefault="00000000">
      <w:pPr>
        <w:spacing w:before="1" w:line="270" w:lineRule="atLeast"/>
        <w:ind w:left="518" w:right="1706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92</w:t>
      </w:r>
      <w:r>
        <w:rPr>
          <w:color w:val="000000"/>
          <w:sz w:val="22"/>
          <w:szCs w:val="22"/>
        </w:rPr>
        <w:t>42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81</w:t>
      </w:r>
      <w:r>
        <w:rPr>
          <w:color w:val="000000"/>
          <w:sz w:val="22"/>
          <w:szCs w:val="22"/>
        </w:rPr>
        <w:t>83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94</w:t>
      </w:r>
      <w:r>
        <w:rPr>
          <w:color w:val="000000"/>
          <w:sz w:val="22"/>
          <w:szCs w:val="22"/>
        </w:rPr>
        <w:t>64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val_loss: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0.6251 </w:t>
      </w:r>
      <w:r>
        <w:rPr>
          <w:b/>
          <w:bCs/>
          <w:color w:val="000000"/>
          <w:sz w:val="22"/>
          <w:szCs w:val="22"/>
        </w:rPr>
        <w:t>359/359</w:t>
      </w:r>
      <w:r>
        <w:rPr>
          <w:spacing w:val="147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1s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</w:p>
    <w:p w14:paraId="7ECD5C29" w14:textId="201FDD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90</w:t>
      </w:r>
      <w:r>
        <w:rPr>
          <w:color w:val="000000"/>
          <w:sz w:val="22"/>
          <w:szCs w:val="22"/>
        </w:rPr>
        <w:t>66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-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loss: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82</w:t>
      </w:r>
      <w:r>
        <w:rPr>
          <w:color w:val="000000"/>
          <w:sz w:val="22"/>
          <w:szCs w:val="22"/>
        </w:rPr>
        <w:t>45</w:t>
      </w:r>
    </w:p>
    <w:p w14:paraId="27557A52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359/359</w:t>
      </w:r>
      <w:r>
        <w:rPr>
          <w:spacing w:val="147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1s</w:t>
      </w:r>
      <w:r>
        <w:rPr>
          <w:color w:val="000000"/>
          <w:spacing w:val="9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2ms/step</w:t>
      </w:r>
    </w:p>
    <w:p w14:paraId="15426526" w14:textId="77777777" w:rsidR="00791324" w:rsidRDefault="00000000">
      <w:pPr>
        <w:spacing w:before="301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Gated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Recurrent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Unit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(GRU)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Results:</w:t>
      </w:r>
    </w:p>
    <w:p w14:paraId="2F2F0F9D" w14:textId="4F14D73D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945</w:t>
      </w:r>
    </w:p>
    <w:p w14:paraId="3B76C557" w14:textId="77777777" w:rsidR="00791324" w:rsidRDefault="00000000">
      <w:pPr>
        <w:spacing w:before="30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Classification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Report:</w:t>
      </w:r>
    </w:p>
    <w:p w14:paraId="567D6323" w14:textId="77777777" w:rsidR="00791324" w:rsidRDefault="00000000">
      <w:pPr>
        <w:spacing w:before="30" w:after="271" w:line="241" w:lineRule="atLeast"/>
        <w:ind w:left="212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precision</w:t>
      </w:r>
      <w:r>
        <w:rPr>
          <w:color w:val="000000"/>
          <w:spacing w:val="403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recall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f1-score</w:t>
      </w:r>
      <w:r>
        <w:rPr>
          <w:color w:val="000000"/>
          <w:spacing w:val="28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support</w:t>
      </w:r>
    </w:p>
    <w:p w14:paraId="235108F6" w14:textId="77777777" w:rsidR="00791324" w:rsidRDefault="00791324">
      <w:pPr>
        <w:sectPr w:rsidR="00791324">
          <w:footerReference w:type="default" r:id="rId36"/>
          <w:type w:val="continuous"/>
          <w:pgSz w:w="12240" w:h="15840"/>
          <w:pgMar w:top="1460" w:right="1908" w:bottom="1020" w:left="922" w:header="720" w:footer="780" w:gutter="0"/>
          <w:cols w:space="720"/>
        </w:sectPr>
      </w:pPr>
    </w:p>
    <w:p w14:paraId="76D197A3" w14:textId="77777777" w:rsidR="00791324" w:rsidRDefault="00000000">
      <w:pPr>
        <w:spacing w:before="1" w:line="270" w:lineRule="atLeast"/>
        <w:ind w:left="1260" w:right="-16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0 1</w:t>
      </w:r>
    </w:p>
    <w:p w14:paraId="61B332FC" w14:textId="77777777" w:rsidR="00791324" w:rsidRDefault="00000000">
      <w:pPr>
        <w:spacing w:before="272" w:line="270" w:lineRule="atLeast"/>
        <w:ind w:left="344" w:right="-149" w:firstLine="115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 macro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32B7E79B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weighted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avg</w:t>
      </w:r>
    </w:p>
    <w:p w14:paraId="543CFB07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0.29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0.01</w:t>
      </w:r>
    </w:p>
    <w:p w14:paraId="42770D97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0.70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0.99</w:t>
      </w:r>
    </w:p>
    <w:p w14:paraId="6C512FB9" w14:textId="77777777" w:rsidR="00791324" w:rsidRDefault="00000000">
      <w:pPr>
        <w:spacing w:before="572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0.50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0.50</w:t>
      </w:r>
    </w:p>
    <w:p w14:paraId="01A0AC32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0.58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0.70</w:t>
      </w:r>
    </w:p>
    <w:p w14:paraId="0BFAA181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rFonts w:ascii="Arial" w:eastAsia="Arial" w:hAnsi="Arial" w:cs="Arial"/>
          <w:color w:val="000000"/>
          <w:sz w:val="2"/>
          <w:szCs w:val="2"/>
        </w:rPr>
        <w:br w:type="column"/>
      </w:r>
      <w:r>
        <w:rPr>
          <w:color w:val="000000"/>
          <w:sz w:val="22"/>
          <w:szCs w:val="22"/>
        </w:rPr>
        <w:t>0.01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3394</w:t>
      </w:r>
    </w:p>
    <w:p w14:paraId="29129334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0.82</w:t>
      </w:r>
      <w:r>
        <w:rPr>
          <w:color w:val="000000"/>
          <w:spacing w:val="709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8089</w:t>
      </w:r>
    </w:p>
    <w:p w14:paraId="48A5FFDA" w14:textId="5EDCE009" w:rsidR="00791324" w:rsidRDefault="00000000">
      <w:pPr>
        <w:spacing w:before="30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</w:t>
      </w:r>
      <w:r w:rsidR="007120A6">
        <w:rPr>
          <w:color w:val="000000"/>
          <w:sz w:val="22"/>
          <w:szCs w:val="22"/>
        </w:rPr>
        <w:t>945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11483</w:t>
      </w:r>
    </w:p>
    <w:p w14:paraId="23553B1B" w14:textId="77777777" w:rsidR="00791324" w:rsidRDefault="00000000">
      <w:pPr>
        <w:spacing w:before="30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0.42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11483</w:t>
      </w:r>
    </w:p>
    <w:p w14:paraId="17C941FE" w14:textId="77777777" w:rsidR="00791324" w:rsidRDefault="00000000">
      <w:pPr>
        <w:spacing w:before="30" w:after="271" w:line="241" w:lineRule="atLeast"/>
        <w:ind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0.58</w:t>
      </w:r>
      <w:r>
        <w:rPr>
          <w:color w:val="000000"/>
          <w:spacing w:val="518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11483</w:t>
      </w:r>
    </w:p>
    <w:p w14:paraId="1EF5762E" w14:textId="77777777" w:rsidR="00791324" w:rsidRDefault="00791324">
      <w:pPr>
        <w:sectPr w:rsidR="00791324">
          <w:footerReference w:type="default" r:id="rId37"/>
          <w:type w:val="continuous"/>
          <w:pgSz w:w="12240" w:h="15840"/>
          <w:pgMar w:top="1460" w:right="3814" w:bottom="1020" w:left="1440" w:header="720" w:footer="780" w:gutter="0"/>
          <w:cols w:num="3" w:space="720" w:equalWidth="0">
            <w:col w:w="1369" w:space="807"/>
            <w:col w:w="1527" w:space="764"/>
            <w:col w:w="2519" w:space="0"/>
          </w:cols>
        </w:sectPr>
      </w:pPr>
    </w:p>
    <w:p w14:paraId="49C3926F" w14:textId="77777777" w:rsidR="00791324" w:rsidRDefault="00000000">
      <w:pPr>
        <w:spacing w:before="1" w:line="270" w:lineRule="atLeast"/>
        <w:ind w:left="518" w:right="7014"/>
        <w:rPr>
          <w:sz w:val="22"/>
          <w:szCs w:val="22"/>
        </w:rPr>
      </w:pPr>
      <w:r>
        <w:rPr>
          <w:color w:val="000000"/>
          <w:sz w:val="22"/>
          <w:szCs w:val="22"/>
        </w:rPr>
        <w:t>Confusion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Matrix: [[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3373]</w:t>
      </w:r>
    </w:p>
    <w:p w14:paraId="6ED5905A" w14:textId="77777777" w:rsidR="00791324" w:rsidRDefault="00000000">
      <w:pPr>
        <w:spacing w:before="30" w:line="241" w:lineRule="atLeast"/>
        <w:ind w:left="632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[</w:t>
      </w:r>
      <w:r>
        <w:rPr>
          <w:color w:val="000000"/>
          <w:spacing w:val="17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51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8038]]</w:t>
      </w:r>
    </w:p>
    <w:p w14:paraId="120FB958" w14:textId="77777777" w:rsidR="00791324" w:rsidRDefault="00000000">
      <w:pPr>
        <w:spacing w:before="17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#pdp</w:t>
      </w:r>
      <w:r>
        <w:pict w14:anchorId="6C1F2B02">
          <v:shape id="_x0000_s1037" type="#_x0000_t75" style="position:absolute;left:0;text-align:left;margin-left:71pt;margin-top:-3pt;width:471pt;height:268pt;z-index:-251645952;mso-position-horizontal-relative:page;mso-position-vertical-relative:text" o:allowincell="f">
            <v:imagedata r:id="rId38" o:title=""/>
            <w10:wrap anchorx="page"/>
            <w10:anchorlock/>
          </v:shape>
        </w:pict>
      </w:r>
    </w:p>
    <w:p w14:paraId="00462722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xgboost</w:t>
      </w:r>
      <w:r>
        <w:rPr>
          <w:b/>
          <w:bCs/>
          <w:spacing w:val="147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XGBRegressor</w:t>
      </w:r>
    </w:p>
    <w:p w14:paraId="1E5805BE" w14:textId="77777777" w:rsidR="00791324" w:rsidRDefault="00000000">
      <w:pPr>
        <w:spacing w:before="1" w:line="270" w:lineRule="atLeast"/>
        <w:ind w:left="598" w:right="2906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sklearn.inspection</w:t>
      </w:r>
      <w:r>
        <w:rPr>
          <w:b/>
          <w:bCs/>
          <w:spacing w:val="26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PartialDependenceDisplay </w:t>
      </w: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matplotlib.pyplot</w:t>
      </w:r>
      <w:r>
        <w:rPr>
          <w:b/>
          <w:bCs/>
          <w:spacing w:val="153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plt</w:t>
      </w:r>
    </w:p>
    <w:p w14:paraId="31E0FAF4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pandas</w:t>
      </w:r>
      <w:r>
        <w:rPr>
          <w:b/>
          <w:bCs/>
          <w:spacing w:val="8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pd</w:t>
      </w:r>
    </w:p>
    <w:p w14:paraId="1F083BF5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model</w:t>
      </w:r>
      <w:r>
        <w:rPr>
          <w:spacing w:val="87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XGBRegressor()</w:t>
      </w:r>
    </w:p>
    <w:p w14:paraId="19F0ED43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</w:t>
      </w:r>
    </w:p>
    <w:p w14:paraId="4ACAF337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</w:t>
      </w:r>
      <w:r>
        <w:rPr>
          <w:spacing w:val="201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score(X_train,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</w:t>
      </w:r>
    </w:p>
    <w:p w14:paraId="66E15095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f"Model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Accuracy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(R^2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score):</w:t>
      </w:r>
      <w:r>
        <w:rPr>
          <w:b/>
          <w:bCs/>
          <w:spacing w:val="380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>)</w:t>
      </w:r>
    </w:p>
    <w:p w14:paraId="6CDD4888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if</w:t>
      </w:r>
      <w:r>
        <w:rPr>
          <w:b/>
          <w:bCs/>
          <w:spacing w:val="156"/>
          <w:sz w:val="22"/>
          <w:szCs w:val="22"/>
        </w:rPr>
        <w:t xml:space="preserve"> </w:t>
      </w:r>
      <w:r>
        <w:rPr>
          <w:b/>
          <w:bCs/>
          <w:color w:val="AB21FF"/>
          <w:sz w:val="22"/>
          <w:szCs w:val="22"/>
        </w:rPr>
        <w:t>not</w:t>
      </w:r>
      <w:r>
        <w:rPr>
          <w:spacing w:val="101"/>
          <w:sz w:val="22"/>
          <w:szCs w:val="22"/>
        </w:rPr>
        <w:t xml:space="preserve"> </w:t>
      </w:r>
      <w:r>
        <w:rPr>
          <w:color w:val="008000"/>
          <w:sz w:val="22"/>
          <w:szCs w:val="22"/>
        </w:rPr>
        <w:t>isinstance</w:t>
      </w:r>
      <w:r>
        <w:rPr>
          <w:color w:val="000000"/>
          <w:sz w:val="22"/>
          <w:szCs w:val="22"/>
        </w:rPr>
        <w:t>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pd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DataFrame):</w:t>
      </w:r>
    </w:p>
    <w:p w14:paraId="00347289" w14:textId="77777777" w:rsidR="00791324" w:rsidRDefault="00000000">
      <w:pPr>
        <w:spacing w:before="30" w:line="241" w:lineRule="atLeast"/>
        <w:ind w:left="1056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X_train_df</w:t>
      </w:r>
      <w:r>
        <w:rPr>
          <w:spacing w:val="248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pd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DataFrame(X_train,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columns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X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columns)</w:t>
      </w:r>
    </w:p>
    <w:p w14:paraId="771A9F3F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else</w:t>
      </w:r>
      <w:r>
        <w:rPr>
          <w:color w:val="000000"/>
          <w:sz w:val="22"/>
          <w:szCs w:val="22"/>
        </w:rPr>
        <w:t>:</w:t>
      </w:r>
    </w:p>
    <w:p w14:paraId="535C3DE8" w14:textId="77777777" w:rsidR="00791324" w:rsidRDefault="00000000">
      <w:pPr>
        <w:spacing w:before="1" w:line="270" w:lineRule="atLeast"/>
        <w:ind w:left="598" w:right="5924" w:firstLine="458"/>
        <w:rPr>
          <w:sz w:val="22"/>
          <w:szCs w:val="22"/>
        </w:rPr>
      </w:pPr>
      <w:r>
        <w:rPr>
          <w:color w:val="000000"/>
          <w:sz w:val="22"/>
          <w:szCs w:val="22"/>
        </w:rPr>
        <w:t>X_train_df</w:t>
      </w:r>
      <w:r>
        <w:rPr>
          <w:spacing w:val="248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X_train features</w:t>
      </w:r>
      <w:r>
        <w:rPr>
          <w:spacing w:val="286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[</w:t>
      </w:r>
      <w:r>
        <w:rPr>
          <w:color w:val="BA2121"/>
          <w:sz w:val="22"/>
          <w:szCs w:val="22"/>
        </w:rPr>
        <w:t>'age'</w:t>
      </w:r>
      <w:r>
        <w:rPr>
          <w:color w:val="000000"/>
          <w:sz w:val="22"/>
          <w:szCs w:val="22"/>
        </w:rPr>
        <w:t>,</w:t>
      </w:r>
      <w:r>
        <w:rPr>
          <w:spacing w:val="12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'gender'</w:t>
      </w:r>
      <w:r>
        <w:rPr>
          <w:color w:val="000000"/>
          <w:sz w:val="22"/>
          <w:szCs w:val="22"/>
        </w:rPr>
        <w:t>]</w:t>
      </w:r>
    </w:p>
    <w:p w14:paraId="14BFC57A" w14:textId="77777777" w:rsidR="00791324" w:rsidRDefault="00000000">
      <w:pPr>
        <w:spacing w:before="272" w:line="270" w:lineRule="atLeast"/>
        <w:ind w:left="598" w:right="2058"/>
        <w:rPr>
          <w:sz w:val="22"/>
          <w:szCs w:val="22"/>
        </w:rPr>
      </w:pPr>
      <w:r>
        <w:rPr>
          <w:color w:val="008000"/>
          <w:sz w:val="22"/>
          <w:szCs w:val="22"/>
        </w:rPr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"</w:t>
      </w:r>
      <w:r>
        <w:rPr>
          <w:b/>
          <w:bCs/>
          <w:color w:val="AB5C1F"/>
          <w:sz w:val="22"/>
          <w:szCs w:val="22"/>
        </w:rPr>
        <w:t>\n</w:t>
      </w:r>
      <w:r>
        <w:rPr>
          <w:color w:val="BA2121"/>
          <w:sz w:val="22"/>
          <w:szCs w:val="22"/>
        </w:rPr>
        <w:t>Generating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Partial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Dependence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Plots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for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features:"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features) PartialDependenceDisplay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from_estimator(model,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X_train_df,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features,</w:t>
      </w:r>
      <w:r>
        <w:rPr>
          <w:color w:val="FF0000"/>
          <w:sz w:val="22"/>
          <w:szCs w:val="22"/>
        </w:rPr>
        <w:t>␣</w:t>
      </w:r>
    </w:p>
    <w:p w14:paraId="1C0784C8" w14:textId="77777777" w:rsidR="00791324" w:rsidRDefault="00000000">
      <w:pPr>
        <w:spacing w:before="30" w:line="241" w:lineRule="atLeast"/>
        <w:ind w:left="761" w:right="-200"/>
        <w:jc w:val="both"/>
        <w:rPr>
          <w:sz w:val="22"/>
          <w:szCs w:val="22"/>
        </w:rPr>
      </w:pPr>
      <w:r>
        <w:rPr>
          <w:color w:val="FF0000"/>
          <w:sz w:val="12"/>
          <w:szCs w:val="12"/>
        </w:rPr>
        <w:t>↪</w:t>
      </w:r>
      <w:r>
        <w:rPr>
          <w:color w:val="000000"/>
          <w:sz w:val="22"/>
          <w:szCs w:val="22"/>
        </w:rPr>
        <w:t>kind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'average'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grid_resolution</w:t>
      </w:r>
      <w:r>
        <w:rPr>
          <w:color w:val="666666"/>
          <w:sz w:val="22"/>
          <w:szCs w:val="22"/>
        </w:rPr>
        <w:t>=50</w:t>
      </w:r>
      <w:r>
        <w:rPr>
          <w:color w:val="000000"/>
          <w:sz w:val="22"/>
          <w:szCs w:val="22"/>
        </w:rPr>
        <w:t>)</w:t>
      </w:r>
    </w:p>
    <w:p w14:paraId="677DAD9E" w14:textId="77777777" w:rsidR="00791324" w:rsidRDefault="00000000">
      <w:pPr>
        <w:spacing w:before="5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plt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show()</w:t>
      </w:r>
    </w:p>
    <w:p w14:paraId="5B7A72BE" w14:textId="77777777" w:rsidR="00791324" w:rsidRDefault="00000000">
      <w:pPr>
        <w:spacing w:before="326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Model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(R^2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score):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0.9860</w:t>
      </w:r>
    </w:p>
    <w:p w14:paraId="0390D5E4" w14:textId="77777777" w:rsidR="00791324" w:rsidRDefault="00000000">
      <w:pPr>
        <w:spacing w:before="301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Generating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Partial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Dependence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Plots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for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features: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['age',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'gender']</w:t>
      </w:r>
    </w:p>
    <w:p w14:paraId="666A50C3" w14:textId="77777777" w:rsidR="00791324" w:rsidRDefault="008F2592">
      <w:pPr>
        <w:spacing w:before="190"/>
        <w:ind w:left="1051" w:right="-200"/>
        <w:jc w:val="both"/>
      </w:pPr>
      <w:r>
        <w:pict w14:anchorId="02C1D66E">
          <v:shape id="_x0000_i1025" type="#_x0000_t75" style="width:414.6pt;height:310.8pt" o:allowincell="f">
            <v:imagedata r:id="rId39" o:title=""/>
          </v:shape>
        </w:pict>
      </w:r>
    </w:p>
    <w:p w14:paraId="17A926E1" w14:textId="77777777" w:rsidR="00791324" w:rsidRDefault="00000000">
      <w:pPr>
        <w:spacing w:before="662" w:line="241" w:lineRule="atLeast"/>
        <w:ind w:right="-200"/>
        <w:jc w:val="both"/>
        <w:rPr>
          <w:sz w:val="22"/>
          <w:szCs w:val="22"/>
        </w:rPr>
      </w:pPr>
      <w:r>
        <w:rPr>
          <w:color w:val="303F9F"/>
          <w:sz w:val="22"/>
          <w:szCs w:val="22"/>
        </w:rPr>
        <w:t>[</w:t>
      </w:r>
      <w:r>
        <w:rPr>
          <w:color w:val="303F9F"/>
          <w:spacing w:val="60"/>
          <w:sz w:val="22"/>
          <w:szCs w:val="22"/>
        </w:rPr>
        <w:t xml:space="preserve"> </w:t>
      </w:r>
      <w:r>
        <w:rPr>
          <w:color w:val="303F9F"/>
          <w:sz w:val="22"/>
          <w:szCs w:val="22"/>
        </w:rPr>
        <w:t>]:</w:t>
      </w:r>
      <w:r>
        <w:rPr>
          <w:i/>
          <w:iCs/>
          <w:spacing w:val="223"/>
          <w:sz w:val="22"/>
          <w:szCs w:val="22"/>
        </w:rPr>
        <w:t xml:space="preserve"> </w:t>
      </w:r>
      <w:r>
        <w:rPr>
          <w:i/>
          <w:iCs/>
          <w:color w:val="3D7A7A"/>
          <w:sz w:val="22"/>
          <w:szCs w:val="22"/>
        </w:rPr>
        <w:t>#ice</w:t>
      </w:r>
      <w:r>
        <w:pict w14:anchorId="614BE03F">
          <v:shape id="_x0000_s1039" type="#_x0000_t75" style="position:absolute;left:0;text-align:left;margin-left:71pt;margin-top:30pt;width:471pt;height:226pt;z-index:-251644928;mso-position-horizontal-relative:page;mso-position-vertical-relative:text" o:allowincell="f">
            <v:imagedata r:id="rId40" o:title=""/>
            <w10:wrap anchorx="page"/>
            <w10:anchorlock/>
          </v:shape>
        </w:pict>
      </w:r>
    </w:p>
    <w:p w14:paraId="4F4537A4" w14:textId="77777777" w:rsidR="00791324" w:rsidRDefault="00000000">
      <w:pPr>
        <w:spacing w:before="1" w:line="270" w:lineRule="atLeast"/>
        <w:ind w:left="598" w:right="2906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sklearn.ensemble</w:t>
      </w:r>
      <w:r>
        <w:rPr>
          <w:b/>
          <w:bCs/>
          <w:spacing w:val="116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RandomForestClassifier </w:t>
      </w: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sklearn.inspection</w:t>
      </w:r>
      <w:r>
        <w:rPr>
          <w:b/>
          <w:bCs/>
          <w:spacing w:val="260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PartialDependenceDisplay </w:t>
      </w:r>
      <w:r>
        <w:rPr>
          <w:b/>
          <w:bCs/>
          <w:color w:val="008000"/>
          <w:sz w:val="22"/>
          <w:szCs w:val="22"/>
        </w:rPr>
        <w:t>from</w:t>
      </w:r>
      <w:r>
        <w:rPr>
          <w:b/>
          <w:bCs/>
          <w:spacing w:val="58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sklearn.metrics</w:t>
      </w:r>
      <w:r>
        <w:rPr>
          <w:b/>
          <w:bCs/>
          <w:spacing w:val="171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import</w:t>
      </w:r>
      <w:r>
        <w:rPr>
          <w:spacing w:val="105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accuracy_score</w:t>
      </w:r>
    </w:p>
    <w:p w14:paraId="2D74675F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b/>
          <w:bCs/>
          <w:color w:val="008000"/>
          <w:sz w:val="22"/>
          <w:szCs w:val="22"/>
        </w:rPr>
        <w:t>import</w:t>
      </w:r>
      <w:r>
        <w:rPr>
          <w:b/>
          <w:bCs/>
          <w:spacing w:val="10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matplotlib.pyplot</w:t>
      </w:r>
      <w:r>
        <w:rPr>
          <w:b/>
          <w:bCs/>
          <w:spacing w:val="153"/>
          <w:sz w:val="22"/>
          <w:szCs w:val="22"/>
        </w:rPr>
        <w:t xml:space="preserve"> </w:t>
      </w:r>
      <w:r>
        <w:rPr>
          <w:b/>
          <w:bCs/>
          <w:color w:val="008000"/>
          <w:sz w:val="22"/>
          <w:szCs w:val="22"/>
        </w:rPr>
        <w:t>as</w:t>
      </w:r>
      <w:r>
        <w:rPr>
          <w:b/>
          <w:bCs/>
          <w:spacing w:val="95"/>
          <w:sz w:val="22"/>
          <w:szCs w:val="22"/>
        </w:rPr>
        <w:t xml:space="preserve"> </w:t>
      </w:r>
      <w:r>
        <w:rPr>
          <w:b/>
          <w:bCs/>
          <w:color w:val="0000FF"/>
          <w:sz w:val="22"/>
          <w:szCs w:val="22"/>
        </w:rPr>
        <w:t>plt</w:t>
      </w:r>
    </w:p>
    <w:p w14:paraId="65AE645A" w14:textId="77777777" w:rsidR="00791324" w:rsidRDefault="00000000">
      <w:pPr>
        <w:spacing w:before="1" w:line="270" w:lineRule="atLeast"/>
        <w:ind w:left="598" w:right="3911"/>
        <w:rPr>
          <w:sz w:val="22"/>
          <w:szCs w:val="22"/>
        </w:rPr>
      </w:pPr>
      <w:r>
        <w:rPr>
          <w:color w:val="000000"/>
          <w:sz w:val="22"/>
          <w:szCs w:val="22"/>
        </w:rPr>
        <w:t>model</w:t>
      </w:r>
      <w:r>
        <w:rPr>
          <w:spacing w:val="87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1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RandomForestClassifier(random_state</w:t>
      </w:r>
      <w:r>
        <w:rPr>
          <w:color w:val="666666"/>
          <w:sz w:val="22"/>
          <w:szCs w:val="22"/>
        </w:rPr>
        <w:t>=42</w:t>
      </w:r>
      <w:r>
        <w:rPr>
          <w:color w:val="000000"/>
          <w:sz w:val="22"/>
          <w:szCs w:val="22"/>
        </w:rPr>
        <w:t>) 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fit(X_train,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</w:t>
      </w:r>
    </w:p>
    <w:p w14:paraId="6E4CBD6A" w14:textId="77777777" w:rsidR="00791324" w:rsidRDefault="00000000">
      <w:pPr>
        <w:spacing w:before="301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accuracy</w:t>
      </w:r>
      <w:r>
        <w:rPr>
          <w:spacing w:val="201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model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score(X_train,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y_train)</w:t>
      </w:r>
    </w:p>
    <w:p w14:paraId="110B7ADB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8000"/>
          <w:sz w:val="22"/>
          <w:szCs w:val="22"/>
        </w:rPr>
        <w:lastRenderedPageBreak/>
        <w:t>print</w:t>
      </w:r>
      <w:r>
        <w:rPr>
          <w:color w:val="000000"/>
          <w:sz w:val="22"/>
          <w:szCs w:val="22"/>
        </w:rPr>
        <w:t>(</w:t>
      </w:r>
      <w:r>
        <w:rPr>
          <w:color w:val="BA2121"/>
          <w:sz w:val="22"/>
          <w:szCs w:val="22"/>
        </w:rPr>
        <w:t>f"Model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Accuracy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on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Training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Set:</w:t>
      </w:r>
      <w:r>
        <w:rPr>
          <w:b/>
          <w:bCs/>
          <w:spacing w:val="438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accuracy</w:t>
      </w:r>
      <w:r>
        <w:rPr>
          <w:b/>
          <w:bCs/>
          <w:color w:val="A35978"/>
          <w:sz w:val="22"/>
          <w:szCs w:val="22"/>
        </w:rPr>
        <w:t>:</w:t>
      </w:r>
      <w:r>
        <w:rPr>
          <w:color w:val="BA2121"/>
          <w:sz w:val="22"/>
          <w:szCs w:val="22"/>
        </w:rPr>
        <w:t>.4f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>)</w:t>
      </w:r>
    </w:p>
    <w:p w14:paraId="0074D40B" w14:textId="77777777" w:rsidR="00791324" w:rsidRDefault="00000000">
      <w:pPr>
        <w:spacing w:before="1" w:line="270" w:lineRule="atLeast"/>
        <w:ind w:left="598" w:right="4813"/>
        <w:rPr>
          <w:sz w:val="22"/>
          <w:szCs w:val="22"/>
        </w:rPr>
      </w:pPr>
      <w:r>
        <w:rPr>
          <w:color w:val="000000"/>
          <w:sz w:val="22"/>
          <w:szCs w:val="22"/>
        </w:rPr>
        <w:t>fig,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ax</w:t>
      </w:r>
      <w:r>
        <w:rPr>
          <w:spacing w:val="244"/>
          <w:sz w:val="22"/>
          <w:szCs w:val="22"/>
        </w:rPr>
        <w:t xml:space="preserve"> </w:t>
      </w:r>
      <w:r>
        <w:rPr>
          <w:color w:val="666666"/>
          <w:sz w:val="22"/>
          <w:szCs w:val="22"/>
        </w:rPr>
        <w:t>=</w:t>
      </w:r>
      <w:r>
        <w:rPr>
          <w:spacing w:val="52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plt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subplots(figsize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(</w:t>
      </w:r>
      <w:r>
        <w:rPr>
          <w:color w:val="666666"/>
          <w:sz w:val="22"/>
          <w:szCs w:val="22"/>
        </w:rPr>
        <w:t>8</w:t>
      </w:r>
      <w:r>
        <w:rPr>
          <w:color w:val="000000"/>
          <w:sz w:val="22"/>
          <w:szCs w:val="22"/>
        </w:rPr>
        <w:t>,</w:t>
      </w:r>
      <w:r>
        <w:rPr>
          <w:spacing w:val="120"/>
          <w:sz w:val="22"/>
          <w:szCs w:val="22"/>
        </w:rPr>
        <w:t xml:space="preserve"> </w:t>
      </w:r>
      <w:r>
        <w:rPr>
          <w:color w:val="666666"/>
          <w:spacing w:val="2"/>
          <w:sz w:val="22"/>
          <w:szCs w:val="22"/>
        </w:rPr>
        <w:t>5</w:t>
      </w:r>
      <w:r>
        <w:rPr>
          <w:color w:val="000000"/>
          <w:spacing w:val="2"/>
          <w:sz w:val="22"/>
          <w:szCs w:val="22"/>
        </w:rPr>
        <w:t xml:space="preserve">)) </w:t>
      </w:r>
      <w:r>
        <w:rPr>
          <w:color w:val="000000"/>
          <w:sz w:val="22"/>
          <w:szCs w:val="22"/>
        </w:rPr>
        <w:t>PartialDependenceDisplay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from_estimator(</w:t>
      </w:r>
    </w:p>
    <w:p w14:paraId="1CF74B1E" w14:textId="77777777" w:rsidR="00791324" w:rsidRDefault="00000000">
      <w:pPr>
        <w:spacing w:before="30" w:line="241" w:lineRule="atLeast"/>
        <w:ind w:left="1056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model,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X_train,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[X_train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columns[</w:t>
      </w:r>
      <w:r>
        <w:rPr>
          <w:color w:val="666666"/>
          <w:sz w:val="22"/>
          <w:szCs w:val="22"/>
        </w:rPr>
        <w:t>0</w:t>
      </w:r>
      <w:r>
        <w:rPr>
          <w:color w:val="000000"/>
          <w:sz w:val="22"/>
          <w:szCs w:val="22"/>
        </w:rPr>
        <w:t>]],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kind</w:t>
      </w:r>
      <w:r>
        <w:rPr>
          <w:color w:val="666666"/>
          <w:sz w:val="22"/>
          <w:szCs w:val="22"/>
        </w:rPr>
        <w:t>=</w:t>
      </w:r>
      <w:r>
        <w:rPr>
          <w:color w:val="BA2121"/>
          <w:sz w:val="22"/>
          <w:szCs w:val="22"/>
        </w:rPr>
        <w:t>"individual"</w:t>
      </w:r>
      <w:r>
        <w:rPr>
          <w:color w:val="000000"/>
          <w:sz w:val="22"/>
          <w:szCs w:val="22"/>
        </w:rPr>
        <w:t>,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ax</w:t>
      </w:r>
      <w:r>
        <w:rPr>
          <w:color w:val="666666"/>
          <w:sz w:val="22"/>
          <w:szCs w:val="22"/>
        </w:rPr>
        <w:t>=</w:t>
      </w:r>
      <w:r>
        <w:rPr>
          <w:color w:val="000000"/>
          <w:sz w:val="22"/>
          <w:szCs w:val="22"/>
        </w:rPr>
        <w:t>ax</w:t>
      </w:r>
    </w:p>
    <w:p w14:paraId="56097C50" w14:textId="77777777" w:rsidR="00791324" w:rsidRDefault="00000000">
      <w:pPr>
        <w:spacing w:before="30" w:line="241" w:lineRule="atLeast"/>
        <w:ind w:left="59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)</w:t>
      </w:r>
    </w:p>
    <w:p w14:paraId="44F2FA2B" w14:textId="77777777" w:rsidR="00791324" w:rsidRDefault="00000000">
      <w:pPr>
        <w:spacing w:before="1" w:line="270" w:lineRule="atLeast"/>
        <w:ind w:left="598" w:right="3180"/>
        <w:rPr>
          <w:sz w:val="22"/>
          <w:szCs w:val="22"/>
        </w:rPr>
      </w:pPr>
      <w:r>
        <w:rPr>
          <w:color w:val="000000"/>
          <w:sz w:val="22"/>
          <w:szCs w:val="22"/>
        </w:rPr>
        <w:t>plt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title(</w:t>
      </w:r>
      <w:r>
        <w:rPr>
          <w:color w:val="BA2121"/>
          <w:sz w:val="22"/>
          <w:szCs w:val="22"/>
        </w:rPr>
        <w:t>f"ICE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Plot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for</w:t>
      </w:r>
      <w:r>
        <w:rPr>
          <w:color w:val="BA2121"/>
          <w:spacing w:val="60"/>
          <w:sz w:val="22"/>
          <w:szCs w:val="22"/>
        </w:rPr>
        <w:t xml:space="preserve"> </w:t>
      </w:r>
      <w:r>
        <w:rPr>
          <w:color w:val="BA2121"/>
          <w:sz w:val="22"/>
          <w:szCs w:val="22"/>
        </w:rPr>
        <w:t>feature:</w:t>
      </w:r>
      <w:r>
        <w:rPr>
          <w:b/>
          <w:bCs/>
          <w:spacing w:val="498"/>
          <w:sz w:val="22"/>
          <w:szCs w:val="22"/>
        </w:rPr>
        <w:t xml:space="preserve"> </w:t>
      </w:r>
      <w:r>
        <w:rPr>
          <w:b/>
          <w:bCs/>
          <w:color w:val="A35978"/>
          <w:sz w:val="22"/>
          <w:szCs w:val="22"/>
        </w:rPr>
        <w:t>{</w:t>
      </w:r>
      <w:r>
        <w:rPr>
          <w:color w:val="000000"/>
          <w:sz w:val="22"/>
          <w:szCs w:val="22"/>
        </w:rPr>
        <w:t>X_train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columns[</w:t>
      </w:r>
      <w:r>
        <w:rPr>
          <w:color w:val="666666"/>
          <w:sz w:val="22"/>
          <w:szCs w:val="22"/>
        </w:rPr>
        <w:t>0</w:t>
      </w:r>
      <w:r>
        <w:rPr>
          <w:color w:val="000000"/>
          <w:sz w:val="22"/>
          <w:szCs w:val="22"/>
        </w:rPr>
        <w:t>]</w:t>
      </w:r>
      <w:r>
        <w:rPr>
          <w:b/>
          <w:bCs/>
          <w:color w:val="A35978"/>
          <w:sz w:val="22"/>
          <w:szCs w:val="22"/>
        </w:rPr>
        <w:t>}</w:t>
      </w:r>
      <w:r>
        <w:rPr>
          <w:color w:val="BA2121"/>
          <w:sz w:val="22"/>
          <w:szCs w:val="22"/>
        </w:rPr>
        <w:t>"</w:t>
      </w:r>
      <w:r>
        <w:rPr>
          <w:color w:val="000000"/>
          <w:sz w:val="22"/>
          <w:szCs w:val="22"/>
        </w:rPr>
        <w:t>) plt</w:t>
      </w:r>
      <w:r>
        <w:rPr>
          <w:color w:val="666666"/>
          <w:sz w:val="22"/>
          <w:szCs w:val="22"/>
        </w:rPr>
        <w:t>.</w:t>
      </w:r>
      <w:r>
        <w:rPr>
          <w:color w:val="000000"/>
          <w:sz w:val="22"/>
          <w:szCs w:val="22"/>
        </w:rPr>
        <w:t>show()</w:t>
      </w:r>
    </w:p>
    <w:p w14:paraId="38741166" w14:textId="77777777" w:rsidR="00791324" w:rsidRDefault="00000000">
      <w:pPr>
        <w:spacing w:before="327" w:line="241" w:lineRule="atLeast"/>
        <w:ind w:left="518" w:right="-200"/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>Model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Accuracy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on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Training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Set:</w:t>
      </w:r>
      <w:r>
        <w:rPr>
          <w:color w:val="000000"/>
          <w:spacing w:val="6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1.0000</w:t>
      </w:r>
    </w:p>
    <w:p w14:paraId="57CC3E5C" w14:textId="77777777" w:rsidR="00791324" w:rsidRDefault="008F2592">
      <w:pPr>
        <w:spacing w:before="190"/>
        <w:ind w:left="986" w:right="-200"/>
        <w:jc w:val="both"/>
      </w:pPr>
      <w:r>
        <w:pict w14:anchorId="36E6CA20">
          <v:shape id="_x0000_i1026" type="#_x0000_t75" style="width:421.2pt;height:286.8pt" o:allowincell="f">
            <v:imagedata r:id="rId41" o:title=""/>
          </v:shape>
        </w:pict>
      </w:r>
    </w:p>
    <w:sectPr w:rsidR="00791324">
      <w:footerReference w:type="default" r:id="rId42"/>
      <w:type w:val="continuous"/>
      <w:pgSz w:w="12240" w:h="15840"/>
      <w:pgMar w:top="1460" w:right="1908" w:bottom="1020" w:left="922" w:header="720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70D56" w14:textId="77777777" w:rsidR="00154FC3" w:rsidRDefault="00154FC3">
      <w:r>
        <w:separator/>
      </w:r>
    </w:p>
  </w:endnote>
  <w:endnote w:type="continuationSeparator" w:id="0">
    <w:p w14:paraId="3C88C196" w14:textId="77777777" w:rsidR="00154FC3" w:rsidRDefault="00154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C2A6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4761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2</w:t>
    </w:r>
    <w:r>
      <w:rPr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608C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B9D8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3</w:t>
    </w:r>
    <w:r>
      <w:rPr>
        <w:color w:val="000000"/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23A21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613E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4</w:t>
    </w:r>
    <w:r>
      <w:rPr>
        <w:color w:val="000000"/>
        <w:sz w:val="22"/>
        <w:szCs w:val="22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36E4E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DF79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5</w:t>
    </w:r>
    <w:r>
      <w:rPr>
        <w:color w:val="000000"/>
        <w:sz w:val="22"/>
        <w:szCs w:val="22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D1A9C" w14:textId="2C260FE0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 w:rsidR="008F2592">
      <w:rPr>
        <w:noProof/>
        <w:color w:val="000000"/>
        <w:sz w:val="22"/>
        <w:szCs w:val="22"/>
      </w:rPr>
      <w:t>5</w:t>
    </w:r>
    <w:r>
      <w:rPr>
        <w:color w:val="000000"/>
        <w:sz w:val="22"/>
        <w:szCs w:val="22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C6DB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A4F57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6DB33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6</w:t>
    </w:r>
    <w:r>
      <w:rPr>
        <w:color w:val="000000"/>
        <w:sz w:val="22"/>
        <w:szCs w:val="22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FA928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A438A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8</w:t>
    </w:r>
    <w:r>
      <w:rPr>
        <w:color w:val="000000"/>
        <w:sz w:val="22"/>
        <w:szCs w:val="22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B310F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6B8D4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9</w:t>
    </w:r>
    <w:r>
      <w:rPr>
        <w:color w:val="000000"/>
        <w:sz w:val="22"/>
        <w:szCs w:val="22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8551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10</w:t>
    </w:r>
    <w:r>
      <w:rPr>
        <w:color w:val="000000"/>
        <w:sz w:val="22"/>
        <w:szCs w:val="22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13D4F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11</w:t>
    </w:r>
    <w:r>
      <w:rPr>
        <w:color w:val="000000"/>
        <w:sz w:val="22"/>
        <w:szCs w:val="22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2E6DC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12</w:t>
    </w:r>
    <w:r>
      <w:rPr>
        <w:color w:val="000000"/>
        <w:sz w:val="22"/>
        <w:szCs w:val="22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5851F" w14:textId="77777777" w:rsidR="00791324" w:rsidRDefault="00000000">
    <w:pPr>
      <w:spacing w:line="241" w:lineRule="exact"/>
      <w:ind w:left="5143" w:right="-200"/>
      <w:jc w:val="both"/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 xml:space="preserve"> PAGE </w:instrText>
    </w:r>
    <w:r>
      <w:rPr>
        <w:color w:val="000000"/>
        <w:sz w:val="22"/>
        <w:szCs w:val="22"/>
      </w:rPr>
      <w:fldChar w:fldCharType="separate"/>
    </w:r>
    <w:r>
      <w:rPr>
        <w:color w:val="000000"/>
        <w:sz w:val="22"/>
        <w:szCs w:val="22"/>
      </w:rPr>
      <w:t>14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08496" w14:textId="77777777" w:rsidR="00154FC3" w:rsidRDefault="00154FC3">
      <w:r>
        <w:separator/>
      </w:r>
    </w:p>
  </w:footnote>
  <w:footnote w:type="continuationSeparator" w:id="0">
    <w:p w14:paraId="7572B68C" w14:textId="77777777" w:rsidR="00154FC3" w:rsidRDefault="00154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F43E9F12">
      <w:start w:val="1"/>
      <w:numFmt w:val="bullet"/>
      <w:lvlText w:val="…"/>
      <w:lvlJc w:val="left"/>
      <w:pPr>
        <w:tabs>
          <w:tab w:val="num" w:pos="1194"/>
        </w:tabs>
        <w:ind w:left="1194" w:hanging="676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2"/>
      </w:rPr>
    </w:lvl>
    <w:lvl w:ilvl="1" w:tplc="26C602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5C0A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5266C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4C52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186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845D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4223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B88B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E056BDFC">
      <w:start w:val="1"/>
      <w:numFmt w:val="bullet"/>
      <w:lvlText w:val="…"/>
      <w:lvlJc w:val="left"/>
      <w:pPr>
        <w:tabs>
          <w:tab w:val="num" w:pos="1718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2"/>
      </w:rPr>
    </w:lvl>
    <w:lvl w:ilvl="1" w:tplc="0CCC5E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AA1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78BE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FE9D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E5892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6276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488A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10C0D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0EE572C">
      <w:start w:val="1"/>
      <w:numFmt w:val="bullet"/>
      <w:lvlText w:val="…"/>
      <w:lvlJc w:val="left"/>
      <w:pPr>
        <w:tabs>
          <w:tab w:val="num" w:pos="1604"/>
        </w:tabs>
        <w:ind w:left="1604" w:hanging="1604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2"/>
      </w:rPr>
    </w:lvl>
    <w:lvl w:ilvl="1" w:tplc="8AE84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EA30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7C28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B8AA2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8E88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CB0F1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5CA9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947E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E7CC89C">
      <w:start w:val="1"/>
      <w:numFmt w:val="bullet"/>
      <w:lvlText w:val="…"/>
      <w:lvlJc w:val="left"/>
      <w:pPr>
        <w:tabs>
          <w:tab w:val="num" w:pos="1718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2"/>
      </w:rPr>
    </w:lvl>
    <w:lvl w:ilvl="1" w:tplc="7B9EF88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3C28F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3F051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D454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30DA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B2B5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809D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48C08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C1A8422">
      <w:start w:val="1"/>
      <w:numFmt w:val="bullet"/>
      <w:lvlText w:val="…"/>
      <w:lvlJc w:val="left"/>
      <w:pPr>
        <w:tabs>
          <w:tab w:val="num" w:pos="2694"/>
        </w:tabs>
        <w:ind w:left="2694" w:hanging="2176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2"/>
      </w:rPr>
    </w:lvl>
    <w:lvl w:ilvl="1" w:tplc="A1C0D8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A632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3C000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A830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DAE8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4B4D4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76D2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A2B3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BFE0E34">
      <w:start w:val="1"/>
      <w:numFmt w:val="bullet"/>
      <w:lvlText w:val="…"/>
      <w:lvlJc w:val="left"/>
      <w:pPr>
        <w:tabs>
          <w:tab w:val="num" w:pos="3382"/>
        </w:tabs>
        <w:ind w:left="518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000000"/>
        <w:sz w:val="22"/>
      </w:rPr>
    </w:lvl>
    <w:lvl w:ilvl="1" w:tplc="3B1E35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4211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D846D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6C2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672B5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E4F1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F83C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F287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8EAD87E">
      <w:start w:val="1"/>
      <w:numFmt w:val="bullet"/>
      <w:lvlText w:val="#"/>
      <w:lvlJc w:val="left"/>
      <w:pPr>
        <w:tabs>
          <w:tab w:val="num" w:pos="821"/>
        </w:tabs>
        <w:ind w:left="821" w:hanging="223"/>
      </w:pPr>
      <w:rPr>
        <w:rFonts w:ascii="Times New Roman" w:eastAsia="Times New Roman" w:hAnsi="Times New Roman" w:cs="Times New Roman"/>
        <w:b w:val="0"/>
        <w:bCs w:val="0"/>
        <w:i/>
        <w:iCs/>
        <w:color w:val="3D7A7A"/>
        <w:sz w:val="22"/>
      </w:rPr>
    </w:lvl>
    <w:lvl w:ilvl="1" w:tplc="F6F81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2EF8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564B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2D46D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A2044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30AB4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E4CBF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FA5D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374040573">
    <w:abstractNumId w:val="0"/>
  </w:num>
  <w:num w:numId="2" w16cid:durableId="414010397">
    <w:abstractNumId w:val="1"/>
  </w:num>
  <w:num w:numId="3" w16cid:durableId="1534029732">
    <w:abstractNumId w:val="2"/>
  </w:num>
  <w:num w:numId="4" w16cid:durableId="441341648">
    <w:abstractNumId w:val="3"/>
  </w:num>
  <w:num w:numId="5" w16cid:durableId="773402814">
    <w:abstractNumId w:val="4"/>
  </w:num>
  <w:num w:numId="6" w16cid:durableId="1696887233">
    <w:abstractNumId w:val="5"/>
  </w:num>
  <w:num w:numId="7" w16cid:durableId="504168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324"/>
    <w:rsid w:val="00154FC3"/>
    <w:rsid w:val="007120A6"/>
    <w:rsid w:val="00791324"/>
    <w:rsid w:val="008F2592"/>
    <w:rsid w:val="00E1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7A806EC2"/>
  <w15:docId w15:val="{11ADD2DE-791F-4FB0-890E-0ACE9B14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footer" Target="footer8.xml"/><Relationship Id="rId26" Type="http://schemas.openxmlformats.org/officeDocument/2006/relationships/image" Target="media/image7.png"/><Relationship Id="rId39" Type="http://schemas.openxmlformats.org/officeDocument/2006/relationships/image" Target="media/image14.png"/><Relationship Id="rId21" Type="http://schemas.openxmlformats.org/officeDocument/2006/relationships/footer" Target="footer10.xml"/><Relationship Id="rId34" Type="http://schemas.openxmlformats.org/officeDocument/2006/relationships/footer" Target="footer17.xml"/><Relationship Id="rId42" Type="http://schemas.openxmlformats.org/officeDocument/2006/relationships/footer" Target="footer20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0" Type="http://schemas.openxmlformats.org/officeDocument/2006/relationships/image" Target="media/image5.png"/><Relationship Id="rId29" Type="http://schemas.openxmlformats.org/officeDocument/2006/relationships/footer" Target="footer14.xml"/><Relationship Id="rId41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12.xml"/><Relationship Id="rId32" Type="http://schemas.openxmlformats.org/officeDocument/2006/relationships/image" Target="media/image11.png"/><Relationship Id="rId37" Type="http://schemas.openxmlformats.org/officeDocument/2006/relationships/footer" Target="footer19.xml"/><Relationship Id="rId40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footer" Target="footer18.xml"/><Relationship Id="rId10" Type="http://schemas.openxmlformats.org/officeDocument/2006/relationships/footer" Target="footer3.xml"/><Relationship Id="rId19" Type="http://schemas.openxmlformats.org/officeDocument/2006/relationships/footer" Target="footer9.xml"/><Relationship Id="rId31" Type="http://schemas.openxmlformats.org/officeDocument/2006/relationships/image" Target="media/image10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png"/><Relationship Id="rId22" Type="http://schemas.openxmlformats.org/officeDocument/2006/relationships/footer" Target="footer11.xml"/><Relationship Id="rId27" Type="http://schemas.openxmlformats.org/officeDocument/2006/relationships/image" Target="media/image8.png"/><Relationship Id="rId30" Type="http://schemas.openxmlformats.org/officeDocument/2006/relationships/footer" Target="footer15.xml"/><Relationship Id="rId35" Type="http://schemas.openxmlformats.org/officeDocument/2006/relationships/image" Target="media/image12.png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image" Target="media/image4.png"/><Relationship Id="rId25" Type="http://schemas.openxmlformats.org/officeDocument/2006/relationships/footer" Target="footer13.xml"/><Relationship Id="rId33" Type="http://schemas.openxmlformats.org/officeDocument/2006/relationships/footer" Target="footer16.xml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2432</Words>
  <Characters>13866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Bikkineni Sanjana</cp:lastModifiedBy>
  <cp:revision>1</cp:revision>
  <dcterms:created xsi:type="dcterms:W3CDTF">2025-10-26T10:25:00Z</dcterms:created>
  <dcterms:modified xsi:type="dcterms:W3CDTF">2025-10-26T10:40:00Z</dcterms:modified>
</cp:coreProperties>
</file>